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3BB9A">
      <w:pPr>
        <w:rPr>
          <w:rFonts w:hint="eastAsia" w:ascii="黑体" w:hAnsi="黑体" w:eastAsia="黑体" w:cs="黑体"/>
        </w:rPr>
      </w:pPr>
    </w:p>
    <w:p w14:paraId="4AB0E7E0">
      <w:pPr>
        <w:pStyle w:val="17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2343150" cy="352425"/>
            <wp:effectExtent l="0" t="0" r="0" b="9525"/>
            <wp:docPr id="19491137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13789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498C">
      <w:pPr>
        <w:pStyle w:val="17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>课程设计报告</w:t>
      </w:r>
    </w:p>
    <w:p w14:paraId="4CFC89F8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题目：基于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二叉搜索树的通讯录管理系统</w:t>
      </w:r>
      <w:r>
        <w:rPr>
          <w:rFonts w:hint="eastAsia" w:ascii="黑体" w:hAnsi="黑体" w:eastAsia="黑体" w:cs="黑体"/>
          <w:sz w:val="36"/>
          <w:szCs w:val="36"/>
        </w:rPr>
        <w:t>设计与实现</w:t>
      </w:r>
    </w:p>
    <w:p w14:paraId="0F45D1C7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专业：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计算机科学与技术</w:t>
      </w:r>
    </w:p>
    <w:p w14:paraId="048D7B3D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班级：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计科5243</w:t>
      </w:r>
    </w:p>
    <w:p w14:paraId="42BD92A0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姓名：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李伟明</w:t>
      </w:r>
    </w:p>
    <w:p w14:paraId="7DAED831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学号：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2024410818</w:t>
      </w:r>
    </w:p>
    <w:p w14:paraId="37A8C85C">
      <w:pPr>
        <w:pStyle w:val="17"/>
        <w:spacing w:line="720" w:lineRule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指导教师：任江明</w:t>
      </w:r>
    </w:p>
    <w:p w14:paraId="611B554D">
      <w:pPr>
        <w:pStyle w:val="17"/>
        <w:spacing w:line="72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z w:val="36"/>
          <w:szCs w:val="36"/>
        </w:rPr>
        <w:t>完成日期：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2025</w:t>
      </w:r>
      <w:r>
        <w:rPr>
          <w:rFonts w:hint="eastAsia" w:ascii="黑体" w:hAnsi="黑体" w:eastAsia="黑体" w:cs="黑体"/>
          <w:sz w:val="36"/>
          <w:szCs w:val="36"/>
        </w:rPr>
        <w:t xml:space="preserve"> 年 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1</w:t>
      </w:r>
      <w:r>
        <w:rPr>
          <w:rFonts w:hint="eastAsia" w:ascii="黑体" w:hAnsi="黑体" w:eastAsia="黑体" w:cs="黑体"/>
          <w:sz w:val="36"/>
          <w:szCs w:val="36"/>
        </w:rPr>
        <w:t xml:space="preserve"> 月 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1</w:t>
      </w:r>
      <w:r>
        <w:rPr>
          <w:rFonts w:hint="eastAsia" w:ascii="黑体" w:hAnsi="黑体" w:eastAsia="黑体" w:cs="黑体"/>
          <w:sz w:val="36"/>
          <w:szCs w:val="36"/>
        </w:rPr>
        <w:t xml:space="preserve"> 日</w:t>
      </w:r>
    </w:p>
    <w:p w14:paraId="70A449AE">
      <w:pPr>
        <w:widowControl/>
        <w:rPr>
          <w:rFonts w:hint="eastAsia" w:ascii="黑体" w:hAnsi="黑体" w:eastAsia="黑体" w:cs="黑体"/>
        </w:rPr>
        <w:sectPr>
          <w:footerReference r:id="rId5" w:type="default"/>
          <w:pgSz w:w="11906" w:h="16838"/>
          <w:pgMar w:top="1440" w:right="1797" w:bottom="1440" w:left="1797" w:header="851" w:footer="992" w:gutter="0"/>
          <w:cols w:space="425" w:num="1"/>
          <w:vAlign w:val="center"/>
          <w:docGrid w:type="lines" w:linePitch="312" w:charSpace="0"/>
        </w:sectPr>
      </w:pPr>
    </w:p>
    <w:p w14:paraId="143FC509">
      <w:pPr>
        <w:rPr>
          <w:rFonts w:hint="eastAsia" w:ascii="黑体" w:hAnsi="黑体" w:eastAsia="黑体" w:cs="黑体"/>
        </w:rPr>
      </w:pPr>
    </w:p>
    <w:sdt>
      <w:sdtPr>
        <w:rPr>
          <w:rFonts w:hint="eastAsia" w:ascii="黑体" w:hAnsi="黑体" w:eastAsia="黑体" w:cs="黑体"/>
          <w:color w:val="auto"/>
          <w:kern w:val="2"/>
          <w:sz w:val="22"/>
          <w:szCs w:val="24"/>
          <w:lang w:val="zh-CN"/>
          <w14:ligatures w14:val="standardContextual"/>
        </w:rPr>
        <w:id w:val="104863556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0AE7AD28">
          <w:pPr>
            <w:pStyle w:val="39"/>
            <w:rPr>
              <w:rFonts w:hint="eastAsia" w:ascii="黑体" w:hAnsi="黑体" w:eastAsia="黑体" w:cs="黑体"/>
              <w:color w:val="auto"/>
            </w:rPr>
          </w:pPr>
          <w:r>
            <w:rPr>
              <w:rFonts w:hint="eastAsia" w:ascii="黑体" w:hAnsi="黑体" w:eastAsia="黑体" w:cs="黑体"/>
              <w:color w:val="auto"/>
              <w:lang w:val="zh-CN"/>
            </w:rPr>
            <w:t>目录</w:t>
          </w:r>
        </w:p>
        <w:p w14:paraId="31D3D0FC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TOC \o "1-3" \h \z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_Toc32081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/>
              <w:szCs w:val="72"/>
            </w:rPr>
            <w:t xml:space="preserve">一、 </w:t>
          </w:r>
          <w:r>
            <w:rPr>
              <w:rFonts w:hint="eastAsia"/>
              <w:szCs w:val="72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_Toc32081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793732E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_Toc19792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szCs w:val="32"/>
            </w:rPr>
            <w:t xml:space="preserve">1.1 </w:t>
          </w:r>
          <w:r>
            <w:rPr>
              <w:rFonts w:hint="eastAsia" w:ascii="黑体" w:hAnsi="黑体" w:eastAsia="黑体" w:cs="黑体"/>
              <w:bCs/>
              <w:szCs w:val="28"/>
            </w:rPr>
            <w:t>项目背景与开发意义</w:t>
          </w:r>
          <w:r>
            <w:tab/>
          </w:r>
          <w:r>
            <w:fldChar w:fldCharType="begin"/>
          </w:r>
          <w:r>
            <w:instrText xml:space="preserve"> PAGEREF _Toc19792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CAEE345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_Toc30442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黑体"/>
              <w:szCs w:val="44"/>
            </w:rPr>
            <w:t xml:space="preserve"> </w:t>
          </w:r>
          <w:r>
            <w:rPr>
              <w:rFonts w:hint="eastAsia"/>
              <w:szCs w:val="56"/>
              <w:lang w:val="en-US" w:eastAsia="zh-CN"/>
            </w:rPr>
            <w:t>二、课程设计任务与要求</w:t>
          </w:r>
          <w:r>
            <w:tab/>
          </w:r>
          <w:r>
            <w:fldChar w:fldCharType="begin"/>
          </w:r>
          <w:r>
            <w:instrText xml:space="preserve"> PAGEREF _Toc30442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F5EE84F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_Toc22792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default"/>
              <w:szCs w:val="44"/>
            </w:rPr>
            <w:t xml:space="preserve">1.1. </w:t>
          </w:r>
          <w:r>
            <w:rPr>
              <w:szCs w:val="44"/>
            </w:rPr>
            <w:t>核心任务</w:t>
          </w:r>
          <w:r>
            <w:tab/>
          </w:r>
          <w:r>
            <w:fldChar w:fldCharType="begin"/>
          </w:r>
          <w:r>
            <w:instrText xml:space="preserve"> PAGEREF _Toc22792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1A6748A7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_Toc21214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default"/>
              <w:szCs w:val="44"/>
            </w:rPr>
            <w:t xml:space="preserve">1.2. </w:t>
          </w:r>
          <w:r>
            <w:rPr>
              <w:szCs w:val="44"/>
            </w:rPr>
            <w:t>功能要求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9A94EB7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_Toc3580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default"/>
              <w:szCs w:val="44"/>
            </w:rPr>
            <w:t xml:space="preserve">1.3. </w:t>
          </w:r>
          <w:r>
            <w:rPr>
              <w:szCs w:val="44"/>
            </w:rPr>
            <w:t>技术要求</w:t>
          </w:r>
          <w:r>
            <w:tab/>
          </w:r>
          <w:r>
            <w:fldChar w:fldCharType="begin"/>
          </w:r>
          <w:r>
            <w:instrText xml:space="preserve"> PAGEREF _Toc3580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2AB5A663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_Toc1847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56"/>
              <w:lang w:val="en-US" w:eastAsia="zh-CN"/>
            </w:rPr>
            <w:t>三、系统总体设计</w:t>
          </w:r>
          <w:r>
            <w:tab/>
          </w:r>
          <w:r>
            <w:fldChar w:fldCharType="begin"/>
          </w:r>
          <w:r>
            <w:instrText xml:space="preserve"> PAGEREF _Toc1847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0CB76AA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_Toc28278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default"/>
              <w:szCs w:val="48"/>
            </w:rPr>
            <w:t xml:space="preserve">1.1. </w:t>
          </w:r>
          <w:r>
            <w:rPr>
              <w:szCs w:val="48"/>
            </w:rPr>
            <w:t>功能模块划分</w:t>
          </w:r>
          <w:r>
            <w:tab/>
          </w:r>
          <w:r>
            <w:fldChar w:fldCharType="begin"/>
          </w:r>
          <w:r>
            <w:instrText xml:space="preserve"> PAGEREF _Toc28278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ED562EF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_Toc2004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default" w:ascii="黑体" w:hAnsi="黑体" w:eastAsia="黑体" w:cs="黑体"/>
              <w:szCs w:val="22"/>
            </w:rPr>
            <w:t xml:space="preserve">1.1.1. </w:t>
          </w:r>
          <w:r>
            <w:rPr>
              <w:rFonts w:hint="eastAsia"/>
              <w:szCs w:val="28"/>
            </w:rPr>
            <w:t>系统总体架构设计</w:t>
          </w:r>
          <w:r>
            <w:tab/>
          </w:r>
          <w:r>
            <w:fldChar w:fldCharType="begin"/>
          </w:r>
          <w:r>
            <w:instrText xml:space="preserve"> PAGEREF _Toc2004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3664D72A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_Toc13975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56"/>
              <w:lang w:val="en-US" w:eastAsia="zh-CN"/>
            </w:rPr>
            <w:t>1.2</w:t>
          </w:r>
          <w:r>
            <w:rPr>
              <w:rFonts w:hint="eastAsia"/>
              <w:szCs w:val="56"/>
            </w:rPr>
            <w:t>数据结构设计</w:t>
          </w:r>
          <w:r>
            <w:tab/>
          </w:r>
          <w:r>
            <w:fldChar w:fldCharType="begin"/>
          </w:r>
          <w:r>
            <w:instrText xml:space="preserve"> PAGEREF _Toc13975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4AFB9F6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_Toc16685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56"/>
              <w:lang w:val="en-US" w:eastAsia="zh-CN"/>
            </w:rPr>
            <w:t>四、</w:t>
          </w:r>
          <w:r>
            <w:rPr>
              <w:rFonts w:hint="eastAsia"/>
              <w:szCs w:val="56"/>
            </w:rPr>
            <w:t>核心算法设计</w:t>
          </w:r>
          <w:r>
            <w:tab/>
          </w:r>
          <w:r>
            <w:fldChar w:fldCharType="begin"/>
          </w:r>
          <w:r>
            <w:instrText xml:space="preserve"> PAGEREF _Toc16685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5804714D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_Toc1663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  <w:lang w:val="en-US" w:eastAsia="zh-CN"/>
            </w:rPr>
            <w:t>.1</w:t>
          </w:r>
          <w:r>
            <w:rPr>
              <w:rFonts w:hint="eastAsia"/>
            </w:rPr>
            <w:t>. AVL树平衡调整算法</w:t>
          </w:r>
          <w:r>
            <w:tab/>
          </w:r>
          <w:r>
            <w:fldChar w:fldCharType="begin"/>
          </w:r>
          <w:r>
            <w:instrText xml:space="preserve"> PAGEREF _Toc1663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945AFD7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_Toc19004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eastAsia"/>
            </w:rPr>
            <w:t>2 插入算法</w:t>
          </w:r>
          <w:r>
            <w:tab/>
          </w:r>
          <w:r>
            <w:fldChar w:fldCharType="begin"/>
          </w:r>
          <w:r>
            <w:instrText xml:space="preserve"> PAGEREF _Toc19004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D4E8C4D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_Toc15129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eastAsia"/>
            </w:rPr>
            <w:t>3 删除算法</w:t>
          </w:r>
          <w:r>
            <w:tab/>
          </w:r>
          <w:r>
            <w:fldChar w:fldCharType="begin"/>
          </w:r>
          <w:r>
            <w:instrText xml:space="preserve"> PAGEREF _Toc15129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E2F5420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_Toc3766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eastAsia"/>
            </w:rPr>
            <w:t>4 查找算法</w:t>
          </w:r>
          <w:r>
            <w:tab/>
          </w:r>
          <w:r>
            <w:fldChar w:fldCharType="begin"/>
          </w:r>
          <w:r>
            <w:instrText xml:space="preserve"> PAGEREF _Toc3766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20D3EC20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_Toc20979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</w:t>
          </w:r>
          <w:r>
            <w:rPr>
              <w:rFonts w:hint="eastAsia"/>
            </w:rPr>
            <w:t>5 遍历算法</w:t>
          </w:r>
          <w:r>
            <w:tab/>
          </w:r>
          <w:r>
            <w:fldChar w:fldCharType="begin"/>
          </w:r>
          <w:r>
            <w:instrText xml:space="preserve"> PAGEREF _Toc20979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2E3BEC03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_Toc31731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72"/>
              <w:lang w:val="en-US" w:eastAsia="zh-CN"/>
            </w:rPr>
            <w:t>五</w:t>
          </w:r>
          <w:r>
            <w:rPr>
              <w:rFonts w:hint="eastAsia"/>
              <w:szCs w:val="72"/>
            </w:rPr>
            <w:t>、详细设计与实现</w:t>
          </w:r>
          <w:r>
            <w:tab/>
          </w:r>
          <w:r>
            <w:fldChar w:fldCharType="begin"/>
          </w:r>
          <w:r>
            <w:instrText xml:space="preserve"> PAGEREF _Toc31731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8883B14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_Toc22778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</w:t>
          </w:r>
          <w:r>
            <w:t>实体类设计: Contact类</w:t>
          </w:r>
          <w:r>
            <w:tab/>
          </w:r>
          <w:r>
            <w:fldChar w:fldCharType="begin"/>
          </w:r>
          <w:r>
            <w:instrText xml:space="preserve"> PAGEREF _Toc22778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5751A8E0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_Toc20028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</w:t>
          </w:r>
          <w:r>
            <w:t>数据结构层: AVLTree类</w:t>
          </w:r>
          <w:r>
            <w:tab/>
          </w:r>
          <w:r>
            <w:fldChar w:fldCharType="begin"/>
          </w:r>
          <w:r>
            <w:instrText xml:space="preserve"> PAGEREF _Toc20028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7F8A18D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_Toc12581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i w:val="0"/>
              <w:strike w:val="0"/>
              <w:lang w:val="en-US" w:eastAsia="zh-CN"/>
            </w:rPr>
            <w:t>1.3</w:t>
          </w:r>
          <w:r>
            <w:rPr>
              <w:i w:val="0"/>
              <w:strike w:val="0"/>
            </w:rPr>
            <w:t>业务逻辑层: AddressBookService类</w:t>
          </w:r>
          <w:r>
            <w:tab/>
          </w:r>
          <w:r>
            <w:fldChar w:fldCharType="begin"/>
          </w:r>
          <w:r>
            <w:instrText xml:space="preserve"> PAGEREF _Toc12581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C60AF8A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_Toc18769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56"/>
              <w:lang w:val="en-US" w:eastAsia="zh-CN"/>
            </w:rPr>
            <w:t>1.4</w:t>
          </w:r>
          <w:r>
            <w:rPr>
              <w:szCs w:val="56"/>
            </w:rPr>
            <w:t>图形界面层: GUI实现</w:t>
          </w:r>
          <w:r>
            <w:tab/>
          </w:r>
          <w:r>
            <w:fldChar w:fldCharType="begin"/>
          </w:r>
          <w:r>
            <w:instrText xml:space="preserve"> PAGEREF _Toc18769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9F92FB6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_Toc25414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1. MainFrame - 主窗口框架</w:t>
          </w:r>
          <w:r>
            <w:tab/>
          </w:r>
          <w:r>
            <w:fldChar w:fldCharType="begin"/>
          </w:r>
          <w:r>
            <w:instrText xml:space="preserve"> PAGEREF _Toc25414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6DD5BB56">
          <w:pPr>
            <w:pStyle w:val="11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_Toc15980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2. 功能面板设计</w:t>
          </w:r>
          <w:r>
            <w:tab/>
          </w:r>
          <w:r>
            <w:fldChar w:fldCharType="begin"/>
          </w:r>
          <w:r>
            <w:instrText xml:space="preserve"> PAGEREF _Toc15980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3089E79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_Toc158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</w:t>
          </w:r>
          <w:r>
            <w:t>控制台交互层: AddressBookGUI类</w:t>
          </w:r>
          <w:r>
            <w:tab/>
          </w:r>
          <w:r>
            <w:fldChar w:fldCharType="begin"/>
          </w:r>
          <w:r>
            <w:instrText xml:space="preserve"> PAGEREF _Toc158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11D9E861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_Toc4873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72"/>
              <w:lang w:val="en-US" w:eastAsia="zh-CN"/>
            </w:rPr>
            <w:t>六</w:t>
          </w:r>
          <w:r>
            <w:rPr>
              <w:szCs w:val="72"/>
            </w:rPr>
            <w:t>、系统测试</w:t>
          </w:r>
          <w:r>
            <w:tab/>
          </w:r>
          <w:r>
            <w:fldChar w:fldCharType="begin"/>
          </w:r>
          <w:r>
            <w:instrText xml:space="preserve"> PAGEREF _Toc4873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5D76BAE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_Toc5360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1.1</w:t>
          </w:r>
          <w:r>
            <w:t>测试环境</w:t>
          </w:r>
          <w:r>
            <w:tab/>
          </w:r>
          <w:r>
            <w:fldChar w:fldCharType="begin"/>
          </w:r>
          <w:r>
            <w:instrText xml:space="preserve"> PAGEREF _Toc5360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816A5F3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_Toc22329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1.2</w:t>
          </w:r>
          <w:r>
            <w:t>测试用例与结果</w:t>
          </w:r>
          <w:r>
            <w:tab/>
          </w:r>
          <w:r>
            <w:fldChar w:fldCharType="begin"/>
          </w:r>
          <w:r>
            <w:instrText xml:space="preserve"> PAGEREF _Toc22329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988DEBD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_Toc7699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</w:t>
          </w:r>
          <w:r>
            <w:t>异常处理测试</w:t>
          </w:r>
          <w:r>
            <w:tab/>
          </w:r>
          <w:r>
            <w:fldChar w:fldCharType="begin"/>
          </w:r>
          <w:r>
            <w:instrText xml:space="preserve"> PAGEREF _Toc7699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291AAB04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_Toc12112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</w:t>
          </w:r>
          <w:r>
            <w:t>性能测试</w:t>
          </w:r>
          <w:r>
            <w:tab/>
          </w:r>
          <w:r>
            <w:fldChar w:fldCharType="begin"/>
          </w:r>
          <w:r>
            <w:instrText xml:space="preserve"> PAGEREF _Toc12112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179C148E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_Toc23912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72"/>
              <w:lang w:val="en-US" w:eastAsia="zh-CN"/>
            </w:rPr>
            <w:t>七</w:t>
          </w:r>
          <w:r>
            <w:rPr>
              <w:szCs w:val="72"/>
            </w:rPr>
            <w:t>、问题与解决方法</w:t>
          </w:r>
          <w:r>
            <w:tab/>
          </w:r>
          <w:r>
            <w:fldChar w:fldCharType="begin"/>
          </w:r>
          <w:r>
            <w:instrText xml:space="preserve"> PAGEREF _Toc23912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F7B706D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_Toc13348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szCs w:val="44"/>
            </w:rPr>
            <w:t>问题1: 同名联系人的存储与处理</w:t>
          </w:r>
          <w:r>
            <w:tab/>
          </w:r>
          <w:r>
            <w:fldChar w:fldCharType="begin"/>
          </w:r>
          <w:r>
            <w:instrText xml:space="preserve"> PAGEREF _Toc13348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679BDD99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_Toc14741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szCs w:val="44"/>
            </w:rPr>
            <w:t>问题2: AVL树删除节点后的平衡调整</w:t>
          </w:r>
          <w:r>
            <w:tab/>
          </w:r>
          <w:r>
            <w:fldChar w:fldCharType="begin"/>
          </w:r>
          <w:r>
            <w:instrText xml:space="preserve"> PAGEREF _Toc14741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E58D7C8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_Toc17986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szCs w:val="44"/>
            </w:rPr>
            <w:t>问题3: 中文字符在控制台显示乱码</w:t>
          </w:r>
          <w:r>
            <w:tab/>
          </w:r>
          <w:r>
            <w:fldChar w:fldCharType="begin"/>
          </w:r>
          <w:r>
            <w:instrText xml:space="preserve"> PAGEREF _Toc17986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6B9BC5DE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_Toc23407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szCs w:val="44"/>
            </w:rPr>
            <w:t>问题4: 前缀模糊查询效率优化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9833FA7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_Toc29627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szCs w:val="56"/>
              <w:lang w:val="en-US" w:eastAsia="zh-CN"/>
            </w:rPr>
            <w:t>八</w:t>
          </w:r>
          <w:r>
            <w:rPr>
              <w:szCs w:val="56"/>
            </w:rPr>
            <w:t>、总结与心得体会</w:t>
          </w:r>
          <w:r>
            <w:tab/>
          </w:r>
          <w:r>
            <w:fldChar w:fldCharType="begin"/>
          </w:r>
          <w:r>
            <w:instrText xml:space="preserve"> PAGEREF _Toc29627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8BD05AC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_Toc18184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(一)总结</w:t>
          </w:r>
          <w:r>
            <w:tab/>
          </w:r>
          <w:r>
            <w:fldChar w:fldCharType="begin"/>
          </w:r>
          <w:r>
            <w:instrText xml:space="preserve"> PAGEREF _Toc18184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795371A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_Toc19841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(二)心得体会</w:t>
          </w:r>
          <w:r>
            <w:tab/>
          </w:r>
          <w:r>
            <w:fldChar w:fldCharType="begin"/>
          </w:r>
          <w:r>
            <w:instrText xml:space="preserve"> PAGEREF _Toc19841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0731222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_Toc31275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(三)改进与扩展方向</w:t>
          </w:r>
          <w:r>
            <w:tab/>
          </w:r>
          <w:r>
            <w:fldChar w:fldCharType="begin"/>
          </w:r>
          <w:r>
            <w:instrText xml:space="preserve"> PAGEREF _Toc31275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2F9F8AB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_Toc12384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九</w:t>
          </w:r>
          <w:r>
            <w:t>、附录</w:t>
          </w:r>
          <w:r>
            <w:tab/>
          </w:r>
          <w:r>
            <w:fldChar w:fldCharType="begin"/>
          </w:r>
          <w:r>
            <w:instrText xml:space="preserve"> PAGEREF _Toc12384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6298F7DC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_Toc9174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(一)核心代码清单</w:t>
          </w:r>
          <w:r>
            <w:tab/>
          </w:r>
          <w:r>
            <w:fldChar w:fldCharType="begin"/>
          </w:r>
          <w:r>
            <w:instrText xml:space="preserve"> PAGEREF _Toc9174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1365647C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_Toc26399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(二)程序运行截图</w:t>
          </w:r>
          <w:r>
            <w:tab/>
          </w:r>
          <w:r>
            <w:fldChar w:fldCharType="begin"/>
          </w:r>
          <w:r>
            <w:instrText xml:space="preserve"> PAGEREF _Toc26399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49980778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_Toc25718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(三)编译与运行说明</w:t>
          </w:r>
          <w:r>
            <w:tab/>
          </w:r>
          <w:r>
            <w:fldChar w:fldCharType="begin"/>
          </w:r>
          <w:r>
            <w:instrText xml:space="preserve"> PAGEREF _Toc25718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7126705C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_Toc30284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(四)测试数据</w:t>
          </w:r>
          <w:r>
            <w:tab/>
          </w:r>
          <w:r>
            <w:fldChar w:fldCharType="begin"/>
          </w:r>
          <w:r>
            <w:instrText xml:space="preserve"> PAGEREF _Toc30284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5CD7B22">
          <w:pPr>
            <w:pStyle w:val="16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_Toc17637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(五)参考资料</w:t>
          </w:r>
          <w:r>
            <w:tab/>
          </w:r>
          <w:r>
            <w:fldChar w:fldCharType="begin"/>
          </w:r>
          <w:r>
            <w:instrText xml:space="preserve"> PAGEREF _Toc17637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AAEF647">
          <w:pPr>
            <w:pStyle w:val="14"/>
            <w:tabs>
              <w:tab w:val="right" w:leader="dot" w:pos="9071"/>
            </w:tabs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begin"/>
          </w:r>
          <w:r>
            <w:rPr>
              <w:rFonts w:hint="eastAsia" w:ascii="黑体" w:hAnsi="黑体" w:eastAsia="黑体" w:cs="黑体"/>
              <w:bCs/>
              <w:lang w:val="zh-CN"/>
            </w:rPr>
            <w:instrText xml:space="preserve"> HYPERLINK \l _Toc10174 </w:instrText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separate"/>
          </w:r>
          <w:r>
            <w:t>课程设计总结</w:t>
          </w:r>
          <w:r>
            <w:tab/>
          </w:r>
          <w:r>
            <w:fldChar w:fldCharType="begin"/>
          </w:r>
          <w:r>
            <w:instrText xml:space="preserve"> PAGEREF _Toc10174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  <w:p w14:paraId="0F5A4CD3">
          <w:pPr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bCs/>
              <w:lang w:val="zh-CN"/>
            </w:rPr>
            <w:fldChar w:fldCharType="end"/>
          </w:r>
        </w:p>
      </w:sdtContent>
    </w:sdt>
    <w:p w14:paraId="1641F1F4">
      <w:pPr>
        <w:widowControl/>
        <w:rPr>
          <w:rFonts w:hint="eastAsia" w:ascii="黑体" w:hAnsi="黑体" w:eastAsia="黑体" w:cs="黑体"/>
        </w:rPr>
      </w:pPr>
    </w:p>
    <w:p w14:paraId="7AEBD310">
      <w:pPr>
        <w:rPr>
          <w:rFonts w:hint="eastAsia" w:ascii="黑体" w:hAnsi="黑体" w:eastAsia="黑体" w:cs="黑体"/>
        </w:rPr>
      </w:pPr>
    </w:p>
    <w:p w14:paraId="440CFA35">
      <w:pPr>
        <w:rPr>
          <w:rFonts w:hint="eastAsia" w:ascii="黑体" w:hAnsi="黑体" w:eastAsia="黑体" w:cs="黑体"/>
        </w:rPr>
        <w:sectPr>
          <w:footerReference r:id="rId6" w:type="default"/>
          <w:pgSz w:w="11906" w:h="16838"/>
          <w:pgMar w:top="1134" w:right="1134" w:bottom="1134" w:left="1701" w:header="851" w:footer="227" w:gutter="0"/>
          <w:pgNumType w:fmt="upperRoman" w:start="1"/>
          <w:cols w:space="425" w:num="1"/>
          <w:docGrid w:type="lines" w:linePitch="312" w:charSpace="0"/>
        </w:sectPr>
      </w:pPr>
    </w:p>
    <w:p w14:paraId="1D5A7D2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ind w:left="-440" w:leftChars="-200" w:firstLine="0" w:firstLineChars="0"/>
        <w:jc w:val="left"/>
        <w:textAlignment w:val="auto"/>
        <w:rPr>
          <w:rFonts w:hint="eastAsia"/>
          <w:sz w:val="44"/>
          <w:szCs w:val="72"/>
        </w:rPr>
      </w:pPr>
      <w:bookmarkStart w:id="0" w:name="_Toc32081"/>
      <w:r>
        <w:rPr>
          <w:rFonts w:hint="eastAsia"/>
          <w:sz w:val="44"/>
          <w:szCs w:val="72"/>
        </w:rPr>
        <w:t>需求分析</w:t>
      </w:r>
      <w:bookmarkEnd w:id="0"/>
    </w:p>
    <w:p w14:paraId="27EA4B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ind w:leftChars="-200"/>
        <w:jc w:val="both"/>
        <w:textAlignment w:val="auto"/>
        <w:outlineLvl w:val="9"/>
        <w:rPr>
          <w:rFonts w:hint="eastAsia" w:ascii="黑体" w:hAnsi="黑体" w:eastAsia="黑体" w:cs="黑体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1" w:name="_Toc19792"/>
      <w:r>
        <w:rPr>
          <w:rStyle w:val="22"/>
          <w:rFonts w:hint="eastAsia" w:ascii="黑体" w:hAnsi="黑体" w:eastAsia="黑体" w:cs="黑体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1.1 </w:t>
      </w:r>
      <w:r>
        <w:rPr>
          <w:rStyle w:val="22"/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项目背景与开发意义</w:t>
      </w:r>
      <w:bookmarkEnd w:id="1"/>
      <w:r>
        <w:rPr>
          <w:rFonts w:hint="eastAsia" w:ascii="黑体" w:hAnsi="黑体" w:eastAsia="黑体" w:cs="黑体"/>
          <w:b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b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  <w:t xml:space="preserve"> 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当今数字化信息爆炸的时代，个人与职业社交网络不断扩张，联系人信息的管理已成为日常工作与生活中的一项重要挑战。传统的纸质通讯录不仅携带不便，且在面对数百甚至数千条记录时，检索效率极其低下。早期的电子通讯录多采用顺序存储结构（如数组或简单链表），其查询时间复杂度为O(n)，这意味着随着数据规模的扩大，用户等待时间将呈线性增长，严重影响使用体验。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黑体" w:hAnsi="黑体" w:eastAsia="黑体" w:cs="黑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  <w:t/>
      </w:r>
      <w:r>
        <w:rPr>
          <w:rFonts w:hint="eastAsia" w:ascii="黑体" w:hAnsi="黑体" w:eastAsia="黑体" w:cs="黑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  <w:t xml:space="preserve"> 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解决这一痛点，本项目旨在开发一款基于高效数据结构的通讯录管理系统。通过引入计算机科学中经典的“AVL平衡二叉搜索树”，我们能够确保系统在任何情况下（包括最坏情况）的查询、插入和删除操作均能在O(log n)时间内完成。这不仅是一次对高级数据结构的工程实践，更是对高性能软件设计理念的深度探索。</w:t>
      </w:r>
      <w:r>
        <w:rPr>
          <w:rFonts w:hint="eastAsia" w:ascii="黑体" w:hAnsi="黑体" w:eastAsia="黑体" w:cs="黑体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pict>
          <v:rect id="_x0000_i1025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Style w:val="22"/>
          <w:rFonts w:hint="eastAsia" w:ascii="黑体" w:hAnsi="黑体" w:eastAsia="黑体" w:cs="黑体"/>
          <w:b w:val="0"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1.2</w:t>
      </w:r>
      <w:r>
        <w:rPr>
          <w:rStyle w:val="22"/>
          <w:rFonts w:hint="eastAsia" w:ascii="黑体" w:hAnsi="黑体" w:eastAsia="黑体" w:cs="黑体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设计目的</w:t>
      </w:r>
    </w:p>
    <w:p w14:paraId="26A2E478">
      <w:pPr>
        <w:numPr>
          <w:ilvl w:val="0"/>
          <w:numId w:val="2"/>
        </w:numP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掌握 </w:t>
      </w:r>
      <w:r>
        <w:rPr>
          <w:rFonts w:hint="eastAsia" w:ascii="黑体" w:hAnsi="黑体" w:eastAsia="黑体" w:cs="黑体"/>
          <w:b/>
          <w:i w:val="0"/>
          <w:strike w:val="0"/>
          <w:sz w:val="22"/>
          <w:szCs w:val="22"/>
        </w:rPr>
        <w:t>AVL平衡二叉搜索树</w:t>
      </w: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 的基本原理、存储结构及增删改查等核心操作,理解 </w:t>
      </w:r>
      <w:r>
        <w:rPr>
          <w:rFonts w:hint="eastAsia" w:ascii="黑体" w:hAnsi="黑体" w:eastAsia="黑体" w:cs="黑体"/>
          <w:b/>
          <w:i w:val="0"/>
          <w:strike w:val="0"/>
          <w:sz w:val="22"/>
          <w:szCs w:val="22"/>
        </w:rPr>
        <w:t>自平衡特性与平衡因子调整机制</w:t>
      </w: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>。</w:t>
      </w:r>
    </w:p>
    <w:p w14:paraId="733451B2">
      <w:pPr>
        <w:numPr>
          <w:ilvl w:val="0"/>
          <w:numId w:val="2"/>
        </w:numP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>熟练运用 Java 语言实现数据结构的封装与业务逻辑的开发,提升面向对象编程能力。</w:t>
      </w:r>
    </w:p>
    <w:p w14:paraId="6F2F9E43">
      <w:pPr>
        <w:numPr>
          <w:ilvl w:val="0"/>
          <w:numId w:val="2"/>
        </w:numP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掌握 </w:t>
      </w:r>
      <w:r>
        <w:rPr>
          <w:rFonts w:hint="eastAsia" w:ascii="黑体" w:hAnsi="黑体" w:eastAsia="黑体" w:cs="黑体"/>
          <w:b/>
          <w:i w:val="0"/>
          <w:strike w:val="0"/>
          <w:sz w:val="22"/>
          <w:szCs w:val="22"/>
        </w:rPr>
        <w:t>文件I/O操作</w:t>
      </w: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 的操作,实现数据的持久化存储(导入/导出)。</w:t>
      </w:r>
    </w:p>
    <w:p w14:paraId="71C79F5F">
      <w:pPr>
        <w:numPr>
          <w:ilvl w:val="0"/>
          <w:numId w:val="2"/>
        </w:numP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理解 </w:t>
      </w:r>
      <w:r>
        <w:rPr>
          <w:rFonts w:hint="eastAsia" w:ascii="黑体" w:hAnsi="黑体" w:eastAsia="黑体" w:cs="黑体"/>
          <w:b/>
          <w:i w:val="0"/>
          <w:strike w:val="0"/>
          <w:sz w:val="22"/>
          <w:szCs w:val="22"/>
        </w:rPr>
        <w:t>树的遍历算法(中序、前序、后序)</w:t>
      </w: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 xml:space="preserve"> 的基本思想,能够将算法应用于实际业务场景。</w:t>
      </w:r>
    </w:p>
    <w:p w14:paraId="36C57EA5">
      <w:pPr>
        <w:numPr>
          <w:ilvl w:val="0"/>
          <w:numId w:val="2"/>
        </w:num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2"/>
        </w:rPr>
        <w:t>培养系统设计的思维能力,学会模块化划分功能模块,提升程序的可读性、可维护性和扩展性。</w:t>
      </w:r>
    </w:p>
    <w:p w14:paraId="4CC1DFEC">
      <w:pPr>
        <w:numPr>
          <w:numId w:val="0"/>
        </w:num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/>
          <w:sz w:val="24"/>
          <w:szCs w:val="28"/>
          <w:lang w:val="en-US" w:eastAsia="zh-CN"/>
        </w:rPr>
        <w:t>1.2.1 联系人基础信息管理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系统支持完整的增删改查（CRUD）操作。每个联系人实体包含以下多维信息：</w:t>
      </w:r>
      <w:r>
        <w:rPr>
          <w:rFonts w:hint="eastAsia"/>
          <w:b w:val="0"/>
          <w:bCs w:val="0"/>
          <w:sz w:val="24"/>
          <w:szCs w:val="24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- 姓名（Name）：作为核心索引字段，支持中英文输入。</w:t>
      </w:r>
      <w:r>
        <w:rPr>
          <w:rFonts w:hint="eastAsia"/>
          <w:b w:val="0"/>
          <w:bCs w:val="0"/>
          <w:sz w:val="24"/>
          <w:szCs w:val="24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- 电话（Phone）：支持多种格式的号码录入，是联系人的唯一标识之一。</w:t>
      </w:r>
      <w:r>
        <w:rPr>
          <w:rFonts w:hint="eastAsia"/>
          <w:b w:val="0"/>
          <w:bCs w:val="0"/>
          <w:sz w:val="24"/>
          <w:szCs w:val="24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- 电子邮箱（Email）：符合标准邮件格式的校验。</w:t>
      </w:r>
      <w:r>
        <w:rPr>
          <w:rFonts w:hint="eastAsia"/>
          <w:b w:val="0"/>
          <w:bCs w:val="0"/>
          <w:sz w:val="24"/>
          <w:szCs w:val="24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- 家庭/办公地址（Address）：详细的地理位置描述。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1.2.2 高级检索与模糊匹配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为了提升用户体验，系统不仅支持基于姓名的精确查找，还特别实现了“前缀模糊查询”功能。用户只需输入姓氏或姓名的前几个字符，系统即可利用AVL树的有序特性，快速定位并列出所有匹配的联系人。这一功能在处理大量同姓联系人时尤为实用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1.2.3 智能重名处理机制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/>
          <w:b w:val="0"/>
          <w:bCs w:val="0"/>
          <w:sz w:val="24"/>
          <w:szCs w:val="24"/>
        </w:rPr>
        <w:t>在现实场景中，同名同姓的情况屡见不鲜。本系统摒弃了简单的“覆盖”或“拒绝”策略，通过在AVL树节点中集成链表结构，实现了对重名联系人的完美支持。同一姓名下可以挂载多个不同的联系信息（如不同的电话或地址），确保了数据的完整性与真实性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1.2.4 多维数据遍历展示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系统提供了三种标准的二叉树遍历方式，以满足不同的展示需求：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中序遍历：利用BST特性，实现按姓名拼音/字母顺序的升序排列展示。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前序遍历：展示树的逻辑构建顺序，便于调试与结构分析。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后序遍历：提供另一种维度的逻辑视图。</w:t>
      </w:r>
      <w:r>
        <w:rPr>
          <w:rFonts w:hint="eastAsia" w:ascii="黑体" w:hAnsi="黑体" w:eastAsia="黑体" w:cs="黑体"/>
          <w:sz w:val="24"/>
          <w:szCs w:val="24"/>
        </w:rPr>
        <w:pict>
          <v:rect id="_x0000_i1026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2"/>
          <w:rFonts w:hint="eastAsia"/>
          <w:sz w:val="28"/>
          <w:szCs w:val="44"/>
          <w:lang w:val="en-US" w:eastAsia="zh-CN"/>
        </w:rPr>
        <w:t>1.3 非功能性需求分析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1.3.1 性能指标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响应时间：在万级数据量下，单次检索响应时间应小于10ms。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稳定性：系统需通过严格的平衡性校验，确保在频繁增删后不退化为线性结构。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1.3.2 易用性要求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界面直观：采用图形化界面，降低用户的学习成本。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- 容错性：对于非法输入（如空姓名、格式错误的电话）应有明确的提示。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1.4 界面设计目标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系统界面设计遵循“简约而不简单”原则，采用响应式布局，确保在不同分辨率下均能保持良好的视觉效果。主界面分为侧边导航栏与中心操作区，通过色彩区分不同的功能状态，提升操作的直观性。</w:t>
      </w:r>
    </w:p>
    <w:p w14:paraId="440D6F09">
      <w:pPr>
        <w:pStyle w:val="2"/>
        <w:bidi w:val="0"/>
        <w:rPr>
          <w:b w:val="0"/>
          <w:i w:val="0"/>
          <w:strike w:val="0"/>
          <w:sz w:val="24"/>
          <w:szCs w:val="44"/>
        </w:rPr>
      </w:pPr>
      <w:bookmarkStart w:id="2" w:name="_Toc30442"/>
      <w:r>
        <w:rPr>
          <w:rFonts w:hint="eastAsia" w:ascii="黑体" w:hAnsi="黑体" w:eastAsia="黑体" w:cs="黑体"/>
          <w:color w:val="auto"/>
          <w:sz w:val="24"/>
          <w:szCs w:val="44"/>
        </w:rPr>
        <w:br w:type="textWrapping"/>
      </w:r>
      <w:r>
        <w:rPr>
          <w:rFonts w:hint="eastAsia"/>
          <w:sz w:val="36"/>
          <w:szCs w:val="56"/>
          <w:lang w:val="en-US" w:eastAsia="zh-CN"/>
        </w:rPr>
        <w:t>二、课程设计任务与要求</w:t>
      </w:r>
      <w:bookmarkEnd w:id="2"/>
    </w:p>
    <w:p w14:paraId="02497725">
      <w:pPr>
        <w:pStyle w:val="3"/>
        <w:numPr>
          <w:ilvl w:val="1"/>
          <w:numId w:val="3"/>
        </w:numPr>
        <w:bidi w:val="0"/>
        <w:rPr>
          <w:sz w:val="28"/>
          <w:szCs w:val="44"/>
        </w:rPr>
      </w:pPr>
      <w:bookmarkStart w:id="3" w:name="_Toc22792"/>
      <w:r>
        <w:rPr>
          <w:sz w:val="28"/>
          <w:szCs w:val="44"/>
        </w:rPr>
        <w:t>核心任务</w:t>
      </w:r>
      <w:bookmarkEnd w:id="3"/>
    </w:p>
    <w:p w14:paraId="73FEBD42">
      <w:p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设计并实现一个基于AVL平衡二叉搜索树的通讯录管理系统,支持联系人的 添加、删除、修改、精确查询、前缀模糊查询、多种遍历方式 等功能。</w:t>
      </w:r>
    </w:p>
    <w:p w14:paraId="48D17522">
      <w:pPr>
        <w:pStyle w:val="3"/>
        <w:numPr>
          <w:ilvl w:val="1"/>
          <w:numId w:val="3"/>
        </w:numPr>
        <w:bidi w:val="0"/>
        <w:rPr>
          <w:sz w:val="28"/>
          <w:szCs w:val="44"/>
        </w:rPr>
      </w:pPr>
      <w:bookmarkStart w:id="4" w:name="_Toc21214"/>
      <w:r>
        <w:rPr>
          <w:sz w:val="28"/>
          <w:szCs w:val="44"/>
        </w:rPr>
        <w:t>功能要求</w:t>
      </w:r>
      <w:bookmarkEnd w:id="4"/>
    </w:p>
    <w:p w14:paraId="2954641F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联系人基本操作</w:t>
      </w:r>
    </w:p>
    <w:p w14:paraId="4BED1377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添加联系人:录入姓名、电话、邮箱、地址等信息</w:t>
      </w:r>
    </w:p>
    <w:p w14:paraId="04C21934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删除联系人:支持删除指定联系人或删除所有同名联系人</w:t>
      </w:r>
    </w:p>
    <w:p w14:paraId="45CA51B3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修改联系人:更新已有联系人的电话、邮箱、地址信息</w:t>
      </w:r>
    </w:p>
    <w:p w14:paraId="3017408F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查询功能</w:t>
      </w:r>
    </w:p>
    <w:p w14:paraId="6F7BE17E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精确查找:根据姓名精确查找联系人</w:t>
      </w:r>
    </w:p>
    <w:p w14:paraId="5BFBA94B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前缀模糊查询:输入姓名前缀(如"张")查找所有匹配联系人</w:t>
      </w:r>
    </w:p>
    <w:p w14:paraId="4F258FD0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显示所有联系人:按姓名升序显示</w:t>
      </w:r>
    </w:p>
    <w:p w14:paraId="28CC7AC6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高级功能</w:t>
      </w:r>
    </w:p>
    <w:p w14:paraId="0AAEBD99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处理同名联系人:使用链表存储姓名相同的多个联系人</w:t>
      </w:r>
    </w:p>
    <w:p w14:paraId="4A024460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树的遍历显示:支持中序、前序、后序三种遍历方式</w:t>
      </w:r>
    </w:p>
    <w:p w14:paraId="754CE3CF">
      <w:pPr>
        <w:numPr>
          <w:ilvl w:val="1"/>
          <w:numId w:val="5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GUI图形界面:提供现代化的可视化操作界面</w:t>
      </w:r>
    </w:p>
    <w:p w14:paraId="1AD5A402">
      <w:pPr>
        <w:pStyle w:val="3"/>
        <w:numPr>
          <w:ilvl w:val="1"/>
          <w:numId w:val="3"/>
        </w:numPr>
        <w:bidi w:val="0"/>
        <w:rPr>
          <w:sz w:val="28"/>
          <w:szCs w:val="44"/>
        </w:rPr>
      </w:pPr>
      <w:bookmarkStart w:id="5" w:name="_Toc3580"/>
      <w:r>
        <w:rPr>
          <w:sz w:val="28"/>
          <w:szCs w:val="44"/>
        </w:rPr>
        <w:t>技术要求</w:t>
      </w:r>
      <w:bookmarkEnd w:id="5"/>
    </w:p>
    <w:p w14:paraId="43DEDEF3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使用 Java 语言开发,遵循面向对象的设计原则(封装、继承、多态)。</w:t>
      </w:r>
    </w:p>
    <w:p w14:paraId="70BFA3E3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程序具备友好的图形化用户界面(GUI),支持可视化操作,同时保留控制台测试功能。</w:t>
      </w:r>
    </w:p>
    <w:p w14:paraId="1E7E352A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代码规范,添加必要的中文注释,模块化划分功能模块。</w:t>
      </w:r>
    </w:p>
    <w:p w14:paraId="3864CB40">
      <w:pPr>
        <w:numPr>
          <w:ilvl w:val="0"/>
          <w:numId w:val="4"/>
        </w:numP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使用AVL树保证操作效率,所有核心操作时间复杂度为O(log n)。</w:t>
      </w:r>
    </w:p>
    <w:p w14:paraId="1C758CDC">
      <w:pPr>
        <w:rPr>
          <w:b w:val="0"/>
          <w:i w:val="0"/>
          <w:strike w:val="0"/>
          <w:sz w:val="21"/>
          <w:szCs w:val="22"/>
        </w:rPr>
      </w:pPr>
      <w:r>
        <w:rPr>
          <w:sz w:val="21"/>
          <w:szCs w:val="22"/>
        </w:rPr>
        <w:pict>
          <v:rect id="_x0000_i1029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49110">
      <w:pPr>
        <w:pStyle w:val="2"/>
        <w:bidi w:val="0"/>
        <w:rPr>
          <w:rFonts w:hint="eastAsia"/>
          <w:sz w:val="36"/>
          <w:szCs w:val="56"/>
          <w:lang w:val="en-US" w:eastAsia="zh-CN"/>
        </w:rPr>
      </w:pPr>
      <w:bookmarkStart w:id="6" w:name="_Toc1847"/>
      <w:r>
        <w:rPr>
          <w:rFonts w:hint="eastAsia"/>
          <w:sz w:val="36"/>
          <w:szCs w:val="56"/>
          <w:lang w:val="en-US" w:eastAsia="zh-CN"/>
        </w:rPr>
        <w:t>三、系统总体设计</w:t>
      </w:r>
      <w:bookmarkEnd w:id="6"/>
    </w:p>
    <w:p w14:paraId="655D6E51">
      <w:pPr>
        <w:pStyle w:val="3"/>
        <w:numPr>
          <w:ilvl w:val="1"/>
          <w:numId w:val="6"/>
        </w:numPr>
        <w:bidi w:val="0"/>
        <w:rPr>
          <w:sz w:val="32"/>
          <w:szCs w:val="48"/>
        </w:rPr>
      </w:pPr>
      <w:bookmarkStart w:id="7" w:name="_Toc28278"/>
      <w:r>
        <w:rPr>
          <w:sz w:val="32"/>
          <w:szCs w:val="48"/>
        </w:rPr>
        <w:t>功能模块划分</w:t>
      </w:r>
      <w:bookmarkEnd w:id="7"/>
    </w:p>
    <w:p w14:paraId="06CD6A46">
      <w:pPr>
        <w:numPr>
          <w:ilvl w:val="2"/>
          <w:numId w:val="6"/>
        </w:numPr>
        <w:spacing w:after="0" w:line="240" w:lineRule="auto"/>
        <w:ind w:left="0" w:leftChars="0" w:firstLine="0" w:firstLineChars="0"/>
        <w:rPr>
          <w:b w:val="0"/>
          <w:i w:val="0"/>
          <w:strike w:val="0"/>
          <w:sz w:val="28"/>
          <w:szCs w:val="32"/>
        </w:rPr>
      </w:pPr>
      <w:bookmarkStart w:id="8" w:name="_Toc2004"/>
      <w:r>
        <w:rPr>
          <w:rStyle w:val="23"/>
          <w:rFonts w:hint="eastAsia"/>
          <w:sz w:val="28"/>
          <w:szCs w:val="28"/>
        </w:rPr>
        <w:t>系统总体架构设计</w:t>
      </w:r>
      <w:bookmarkEnd w:id="8"/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4"/>
        </w:rPr>
        <w:t>本系统采用了业界公认的“分层架构”（Layered Architecture）模式，旨在实现业务逻辑、数据处理与界面展示的深度解耦。这种架构不仅提高了系统的可测试性，也为未来的功能扩展（如更换数据库、升级UI）奠定了坚实基础。</w:t>
      </w:r>
      <w:r>
        <w:rPr>
          <w:rFonts w:hint="eastAsia" w:ascii="黑体" w:hAnsi="黑体" w:eastAsia="黑体" w:cs="黑体"/>
          <w:color w:val="auto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系统共分为四个核心层级：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1. 表现层 (Presentation Layer)：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 xml:space="preserve">   基于Java Swing技术栈构建。负责捕获用户的操作指令（如点击按钮、输入文本）并将其传递给下层，同时将处理结果以表格或弹窗的形式反馈给用户。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2. 业务逻辑层 (Service Layer)：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 xml:space="preserve">   作为系统的“大脑”，负责协调各模块的工作。它对输入数据进行合法性校验，并调用底层数据结构操作。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3. 数据结构层 (Data Structure Layer)：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 xml:space="preserve">   系统的核心引擎，实现了完整的AVL平衡二叉搜索树算法。它负责维护数据的有序性与平衡性，是系统高性能运行的保障。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4. 模型层 (Model Layer)：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 xml:space="preserve">   定义了系统处理的基础数据对象，包括联系人实体（Contact）和树节点（BSTNode），确保了数据在各层之间传递的一致性。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1"/>
          <w:rFonts w:hint="eastAsia"/>
          <w:sz w:val="40"/>
          <w:szCs w:val="60"/>
          <w:lang w:val="en-US" w:eastAsia="zh-CN"/>
        </w:rPr>
        <w:t>1.2核心模块功能划分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/>
          <w:sz w:val="28"/>
          <w:szCs w:val="28"/>
          <w:lang w:val="en-US" w:eastAsia="zh-CN"/>
        </w:rPr>
        <w:t>1.2.1</w:t>
      </w:r>
      <w:r>
        <w:rPr>
          <w:rStyle w:val="23"/>
          <w:rFonts w:hint="eastAsia"/>
          <w:sz w:val="28"/>
          <w:szCs w:val="28"/>
        </w:rPr>
        <w:t xml:space="preserve"> AVLTree 核心算法模块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该模块是整个系统的技术高地，主要职责包括：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节点插入与删除：在保持BST性质的前提下完成操作。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平衡因子监控：实时计算每个节点的左右子树高度差。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旋转调整逻辑：实现LL、RR、LR、RL四种旋转算法，确保树的高度平衡。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Style w:val="23"/>
          <w:rFonts w:hint="eastAsia"/>
          <w:sz w:val="28"/>
          <w:szCs w:val="28"/>
          <w:lang w:val="en-US" w:eastAsia="zh-CN"/>
        </w:rPr>
        <w:t>1</w:t>
      </w:r>
      <w:r>
        <w:rPr>
          <w:rStyle w:val="23"/>
          <w:rFonts w:hint="eastAsia"/>
          <w:sz w:val="28"/>
          <w:szCs w:val="28"/>
        </w:rPr>
        <w:t>.2.2 BSTNode 复合节点模块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不同于传统的二叉树节点，本系统的节点设计采用了“复合存储”模式：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Key：存储联系人姓名。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Value List：采用 LinkedList 存储所有同名联系人对象。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- Height：记录当前节点的高度，用于平衡计算。</w:t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Fonts w:hint="eastAsia" w:ascii="黑体" w:hAnsi="黑体" w:eastAsia="黑体" w:cs="黑体"/>
          <w:color w:val="auto"/>
          <w:sz w:val="21"/>
          <w:szCs w:val="22"/>
        </w:rPr>
        <w:br w:type="textWrapping"/>
      </w:r>
      <w:r>
        <w:rPr>
          <w:rStyle w:val="23"/>
          <w:rFonts w:hint="eastAsia"/>
          <w:sz w:val="28"/>
          <w:szCs w:val="28"/>
          <w:lang w:val="en-US" w:eastAsia="zh-CN"/>
        </w:rPr>
        <w:t>1</w:t>
      </w:r>
      <w:r>
        <w:rPr>
          <w:rStyle w:val="23"/>
          <w:rFonts w:hint="eastAsia"/>
          <w:sz w:val="28"/>
          <w:szCs w:val="28"/>
        </w:rPr>
        <w:t>.2.3 AddressBookService 业务服务模块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该模块封装了所有对外提供的业务接口，如 addContact, deleteContact, searchByPrefix 等，屏蔽了底层数据结构的复杂性。</w:t>
      </w:r>
      <w:r>
        <w:rPr>
          <w:rFonts w:hint="eastAsia" w:ascii="黑体" w:hAnsi="黑体" w:eastAsia="黑体" w:cs="黑体"/>
          <w:color w:val="auto"/>
          <w:sz w:val="28"/>
          <w:szCs w:val="32"/>
        </w:rPr>
        <w:br w:type="textWrapping"/>
      </w:r>
      <w:r>
        <w:rPr>
          <w:rStyle w:val="22"/>
          <w:rFonts w:hint="eastAsia"/>
          <w:b w:val="0"/>
          <w:bCs/>
          <w:color w:val="000000" w:themeColor="text1"/>
          <w:sz w:val="32"/>
          <w:szCs w:val="48"/>
          <w:lang w:val="en-US" w:eastAsia="zh-CN"/>
          <w14:textFill>
            <w14:solidFill>
              <w14:schemeClr w14:val="tx1"/>
            </w14:solidFill>
          </w14:textFill>
        </w:rPr>
        <w:t>1.3 系统类关系与交互流程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系统启动时，AddressBookGUI 初始化 MainFrame，并注入 AddressBookService 实例。当用户在 ContactFormPanel 中点击“保存”时，数据流向如下：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1. GUI层收集表单数据，封装为 Contact 对象。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2. Service层接收对象，检查姓名和电话是否为空。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3. Service层调用 AVLTree.insert()。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4. AVLTree 递归寻找插入位置，若姓名重复则加入链表，否则创建新节点。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5. 插入完成后，AVLTree 沿路径向上回溯，执行 rebalance 操作。</w:t>
      </w:r>
      <w:r>
        <w:rPr>
          <w:rFonts w:hint="eastAsia" w:ascii="黑体" w:hAnsi="黑体" w:eastAsia="黑体" w:cs="黑体"/>
          <w:color w:val="auto"/>
          <w:sz w:val="24"/>
          <w:szCs w:val="28"/>
        </w:rPr>
        <w:br w:type="textWrapping"/>
      </w:r>
      <w:r>
        <w:rPr>
          <w:rFonts w:hint="eastAsia" w:ascii="黑体" w:hAnsi="黑体" w:eastAsia="黑体" w:cs="黑体"/>
          <w:color w:val="auto"/>
          <w:sz w:val="24"/>
          <w:szCs w:val="28"/>
        </w:rPr>
        <w:t>6. 操作结果逐层返回，GUI层刷新 ContactListPanel 中的表格数据。</w:t>
      </w:r>
    </w:p>
    <w:p w14:paraId="43D6567E">
      <w:pPr>
        <w:rPr>
          <w:rFonts w:hint="eastAsia" w:ascii="黑体" w:hAnsi="黑体" w:eastAsia="黑体" w:cs="黑体"/>
          <w:b w:val="0"/>
          <w:i w:val="0"/>
          <w:strike w:val="0"/>
          <w:sz w:val="28"/>
          <w:szCs w:val="32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8"/>
          <w:szCs w:val="32"/>
        </w:rPr>
        <w:t>系统采用模块化设计,分为实体层、数据结构层、业务逻辑层和交互界面层,各模块功能如下表所示: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9"/>
        <w:gridCol w:w="2016"/>
        <w:gridCol w:w="5453"/>
      </w:tblGrid>
      <w:tr w14:paraId="0385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1F696">
            <w:pPr>
              <w:jc w:val="center"/>
              <w:rPr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trike w:val="0"/>
              </w:rPr>
              <w:t>模块名称</w:t>
            </w:r>
          </w:p>
        </w:tc>
        <w:tc>
          <w:p w14:paraId="7366ECC0">
            <w:pPr>
              <w:jc w:val="center"/>
              <w:rPr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trike w:val="0"/>
              </w:rPr>
              <w:t>核心类</w:t>
            </w:r>
          </w:p>
        </w:tc>
        <w:tc>
          <w:p w14:paraId="53FD4036">
            <w:pPr>
              <w:jc w:val="center"/>
              <w:rPr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trike w:val="0"/>
              </w:rPr>
              <w:t>功能说明</w:t>
            </w:r>
          </w:p>
        </w:tc>
      </w:tr>
      <w:tr w14:paraId="0A10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9C7BF">
            <w:pPr>
              <w:jc w:val="center"/>
              <w:rPr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Fonts w:hint="eastAsia" w:ascii="黑体" w:hAnsi="黑体" w:eastAsia="黑体" w:cs="黑体"/>
                <w:b w:val="0"/>
                <w:i w:val="0"/>
                <w:strike w:val="0"/>
              </w:rPr>
              <w:t>实体层</w:t>
            </w:r>
          </w:p>
        </w:tc>
        <w:tc>
          <w:p w14:paraId="6F0130E1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Contact</w:t>
            </w:r>
          </w:p>
        </w:tc>
        <w:tc>
          <w:p w14:paraId="6175BD03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封装联系人信息(姓名、电话、邮箱、地址),提供getter/setter方法</w:t>
            </w:r>
          </w:p>
        </w:tc>
      </w:tr>
      <w:tr w14:paraId="0787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C0127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  <w:t>节点</w:t>
            </w:r>
          </w:p>
        </w:tc>
        <w:tc>
          <w:p w14:paraId="106A55C1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BSTNode</w:t>
            </w:r>
          </w:p>
        </w:tc>
        <w:tc>
          <w:p w14:paraId="3D86231D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封装AVL树节点,包含键值、联系人链表、左右子树引用、高度信息</w:t>
            </w:r>
          </w:p>
        </w:tc>
      </w:tr>
      <w:tr w14:paraId="0A4B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CA7D9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数据结构层</w:t>
            </w:r>
          </w:p>
        </w:tc>
        <w:tc>
          <w:p w14:paraId="420AE522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AVLTree</w:t>
            </w:r>
          </w:p>
        </w:tc>
        <w:tc>
          <w:p w14:paraId="22C5649A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实现AVL树的插入、删除、查找、旋转、遍历等底层操作</w:t>
            </w:r>
          </w:p>
        </w:tc>
      </w:tr>
      <w:tr w14:paraId="785C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6DD1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业务逻辑层</w:t>
            </w:r>
          </w:p>
        </w:tc>
        <w:tc>
          <w:p w14:paraId="4AB504E5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AddressBookService</w:t>
            </w:r>
          </w:p>
        </w:tc>
        <w:tc>
          <w:p w14:paraId="146B661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提供通讯录管理的业务逻辑,包括添加、删除、修改、查询等核心业务功能</w:t>
            </w:r>
          </w:p>
        </w:tc>
      </w:tr>
      <w:tr w14:paraId="04C1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B6C2D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交互界面层</w:t>
            </w:r>
          </w:p>
        </w:tc>
        <w:tc>
          <w:p w14:paraId="2D9CA149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MainFrame</w:t>
            </w:r>
          </w:p>
        </w:tc>
        <w:tc>
          <w:p w14:paraId="76400AB1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主窗口框架,集成所有功能面板</w:t>
            </w:r>
          </w:p>
        </w:tc>
      </w:tr>
      <w:tr w14:paraId="28A5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A57D9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  <w:t>GUI</w:t>
            </w:r>
          </w:p>
        </w:tc>
        <w:tc>
          <w:p w14:paraId="0C38DAC8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ContactListPanel</w:t>
            </w:r>
          </w:p>
        </w:tc>
        <w:tc>
          <w:p w14:paraId="742317CA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联系人列表面板,显示和管理联系人</w:t>
            </w:r>
          </w:p>
        </w:tc>
      </w:tr>
      <w:tr w14:paraId="76E60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CB228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  <w:t>GUI</w:t>
            </w:r>
          </w:p>
        </w:tc>
        <w:tc>
          <w:p w14:paraId="38FBE49A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ContactFormPanel</w:t>
            </w:r>
          </w:p>
        </w:tc>
        <w:tc>
          <w:p w14:paraId="1F9AC54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联系人表单面板,用于添加和编辑联系人</w:t>
            </w:r>
          </w:p>
        </w:tc>
      </w:tr>
      <w:tr w14:paraId="5F0D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D18C79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  <w:t>GUI</w:t>
            </w:r>
          </w:p>
        </w:tc>
        <w:tc>
          <w:p w14:paraId="65A4122A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TraversalPanel</w:t>
            </w:r>
          </w:p>
        </w:tc>
        <w:tc>
          <w:p w14:paraId="7FA241D1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遍历展示面板,展示三种遍历方式的结果</w:t>
            </w:r>
          </w:p>
        </w:tc>
      </w:tr>
      <w:tr w14:paraId="27D1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9A816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  <w:lang w:val="en-US" w:eastAsia="zh-CN"/>
              </w:rPr>
              <w:t>GUI</w:t>
            </w:r>
          </w:p>
        </w:tc>
        <w:tc>
          <w:p w14:paraId="236F802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42"/>
                <w:rFonts w:hint="eastAsia" w:ascii="黑体" w:hAnsi="黑体" w:eastAsia="黑体" w:cs="黑体"/>
                <w:b w:val="0"/>
                <w:i w:val="0"/>
                <w:strike w:val="0"/>
              </w:rPr>
              <w:t>AddressBookGUI</w:t>
            </w:r>
          </w:p>
        </w:tc>
        <w:tc>
          <w:p w14:paraId="5ACC775D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控制台交互界面(备用),提供菜单式操作</w:t>
            </w:r>
          </w:p>
        </w:tc>
      </w:tr>
    </w:tbl>
    <w:p w14:paraId="701FA19D">
      <w:pPr>
        <w:pStyle w:val="3"/>
        <w:bidi w:val="0"/>
        <w:rPr>
          <w:rFonts w:hint="eastAsia"/>
          <w:sz w:val="40"/>
          <w:szCs w:val="56"/>
        </w:rPr>
      </w:pPr>
      <w:bookmarkStart w:id="9" w:name="_Toc13975"/>
      <w:r>
        <w:rPr>
          <w:rFonts w:hint="eastAsia"/>
          <w:sz w:val="40"/>
          <w:szCs w:val="56"/>
          <w:lang w:val="en-US" w:eastAsia="zh-CN"/>
        </w:rPr>
        <w:t>1.2</w:t>
      </w:r>
      <w:r>
        <w:rPr>
          <w:rFonts w:hint="eastAsia"/>
          <w:sz w:val="40"/>
          <w:szCs w:val="56"/>
        </w:rPr>
        <w:t>数据结构设计</w:t>
      </w:r>
      <w:bookmarkEnd w:id="9"/>
    </w:p>
    <w:p w14:paraId="00D65DED">
      <w:pPr>
        <w:pStyle w:val="5"/>
        <w:rPr>
          <w:rFonts w:hint="eastAsia" w:ascii="黑体" w:hAnsi="黑体" w:eastAsia="黑体" w:cs="黑体"/>
          <w:b w:val="0"/>
          <w:i w:val="0"/>
          <w:strike w:val="0"/>
        </w:rPr>
      </w:pPr>
      <w:r>
        <w:rPr>
          <w:rFonts w:hint="eastAsia" w:ascii="黑体" w:hAnsi="黑体" w:eastAsia="黑体" w:cs="黑体"/>
          <w:b w:val="0"/>
          <w:i w:val="0"/>
          <w:strike w:val="0"/>
        </w:rPr>
        <w:t>1. Contact(联系人实体)</w:t>
      </w:r>
    </w:p>
    <w:p w14:paraId="38F699CC">
      <w:pPr>
        <w:pStyle w:val="43"/>
        <w:rPr>
          <w:rFonts w:hint="eastAsia" w:ascii="黑体" w:hAnsi="黑体" w:eastAsia="黑体" w:cs="黑体"/>
          <w:b w:val="0"/>
          <w:i w:val="0"/>
          <w:strike w:val="0"/>
        </w:rPr>
      </w:pPr>
      <w:r>
        <w:rPr>
          <w:rFonts w:hint="eastAsia" w:ascii="黑体" w:hAnsi="黑体" w:eastAsia="黑体" w:cs="黑体"/>
          <w:b w:val="0"/>
          <w:i w:val="0"/>
          <w:strike w:val="0"/>
        </w:rPr>
        <w:t>public class Contact {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String name;      // 姓名(作为排序关键字)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String phone;     // 电话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String email;     // 邮箱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String address;   // 地址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>}</w:t>
      </w:r>
    </w:p>
    <w:p w14:paraId="2F929162">
      <w:pPr>
        <w:pStyle w:val="5"/>
        <w:rPr>
          <w:rFonts w:hint="eastAsia" w:ascii="黑体" w:hAnsi="黑体" w:eastAsia="黑体" w:cs="黑体"/>
          <w:b w:val="0"/>
          <w:i w:val="0"/>
          <w:strike w:val="0"/>
        </w:rPr>
      </w:pPr>
      <w:r>
        <w:rPr>
          <w:rFonts w:hint="eastAsia" w:ascii="黑体" w:hAnsi="黑体" w:eastAsia="黑体" w:cs="黑体"/>
          <w:b w:val="0"/>
          <w:i w:val="0"/>
          <w:strike w:val="0"/>
        </w:rPr>
        <w:t>2. BSTNode(AVL树节点)</w:t>
      </w:r>
    </w:p>
    <w:p w14:paraId="1AA224C2">
      <w:pPr>
        <w:pStyle w:val="43"/>
        <w:rPr>
          <w:rFonts w:hint="eastAsia" w:ascii="黑体" w:hAnsi="黑体" w:eastAsia="黑体" w:cs="黑体"/>
          <w:b w:val="0"/>
          <w:i w:val="0"/>
          <w:strike w:val="0"/>
        </w:rPr>
      </w:pPr>
      <w:r>
        <w:rPr>
          <w:rFonts w:hint="eastAsia" w:ascii="黑体" w:hAnsi="黑体" w:eastAsia="黑体" w:cs="黑体"/>
          <w:b w:val="0"/>
          <w:i w:val="0"/>
          <w:strike w:val="0"/>
        </w:rPr>
        <w:t>public class BSTNode {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String key;                    // 键值(姓名)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List&lt;Contact&gt; contacts;        // 同名联系人链表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BSTNode left;                  // 左子树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BSTNode right;                 // 右子树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 xml:space="preserve">    private int height;                    // 节点高度</w:t>
      </w:r>
      <w:r>
        <w:rPr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Fonts w:hint="eastAsia" w:ascii="黑体" w:hAnsi="黑体" w:eastAsia="黑体" w:cs="黑体"/>
          <w:b w:val="0"/>
          <w:i w:val="0"/>
          <w:strike w:val="0"/>
        </w:rPr>
        <w:t>}</w:t>
      </w:r>
    </w:p>
    <w:p w14:paraId="580BF027">
      <w:pPr>
        <w:rPr>
          <w:rFonts w:hint="eastAsia" w:ascii="黑体" w:hAnsi="黑体" w:eastAsia="黑体" w:cs="黑体"/>
          <w:b w:val="0"/>
          <w:i w:val="0"/>
          <w:strike w:val="0"/>
          <w:sz w:val="22"/>
          <w:szCs w:val="24"/>
        </w:rPr>
      </w:pPr>
      <w:r>
        <w:rPr>
          <w:rFonts w:hint="eastAsia" w:ascii="黑体" w:hAnsi="黑体" w:eastAsia="黑体" w:cs="黑体"/>
          <w:b/>
          <w:i w:val="0"/>
          <w:strike w:val="0"/>
        </w:rPr>
        <w:t>设计要</w:t>
      </w:r>
      <w:r>
        <w:rPr>
          <w:rFonts w:hint="eastAsia" w:ascii="黑体" w:hAnsi="黑体" w:eastAsia="黑体" w:cs="黑体"/>
          <w:b/>
          <w:i w:val="0"/>
          <w:strike w:val="0"/>
          <w:sz w:val="22"/>
          <w:szCs w:val="24"/>
        </w:rPr>
        <w:t>点:</w:t>
      </w:r>
    </w:p>
    <w:p w14:paraId="7F4B7B1F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</w:pPr>
      <w:r>
        <w:rPr>
          <w:rFonts w:hint="eastAsia" w:ascii="黑体" w:hAnsi="黑体" w:eastAsia="黑体" w:cs="黑体"/>
          <w:b w:val="0"/>
          <w:i w:val="0"/>
          <w:strike w:val="0"/>
          <w:sz w:val="22"/>
          <w:szCs w:val="24"/>
        </w:rPr>
        <w:t xml:space="preserve">使用 </w:t>
      </w:r>
      <w:r>
        <w:rPr>
          <w:rStyle w:val="42"/>
          <w:rFonts w:hint="eastAsia" w:ascii="黑体" w:hAnsi="黑体" w:eastAsia="黑体" w:cs="黑体"/>
          <w:b w:val="0"/>
          <w:i w:val="0"/>
          <w:strike w:val="0"/>
          <w:sz w:val="20"/>
          <w:szCs w:val="20"/>
        </w:rPr>
        <w:t>List&lt;Contact&gt;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  <w:t xml:space="preserve"> 存储同名联系人,解决姓名重复问题</w:t>
      </w:r>
    </w:p>
    <w:p w14:paraId="2685FD47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</w:pPr>
      <w:r>
        <w:rPr>
          <w:rStyle w:val="42"/>
          <w:rFonts w:hint="eastAsia" w:ascii="黑体" w:hAnsi="黑体" w:eastAsia="黑体" w:cs="黑体"/>
          <w:b w:val="0"/>
          <w:i w:val="0"/>
          <w:strike w:val="0"/>
          <w:sz w:val="20"/>
          <w:szCs w:val="20"/>
        </w:rPr>
        <w:t>height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  <w:t xml:space="preserve"> 字段用于计算平衡因子,实现AVL树自平衡</w:t>
      </w:r>
    </w:p>
    <w:p w14:paraId="32C30C34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</w:pPr>
      <w:r>
        <w:rPr>
          <w:rStyle w:val="42"/>
          <w:rFonts w:hint="eastAsia" w:ascii="黑体" w:hAnsi="黑体" w:eastAsia="黑体" w:cs="黑体"/>
          <w:b w:val="0"/>
          <w:i w:val="0"/>
          <w:strike w:val="0"/>
          <w:sz w:val="20"/>
          <w:szCs w:val="20"/>
        </w:rPr>
        <w:t>key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  <w:sz w:val="22"/>
          <w:szCs w:val="24"/>
        </w:rPr>
        <w:t xml:space="preserve"> 作为BST的排序依据</w:t>
      </w:r>
    </w:p>
    <w:p w14:paraId="0776310E">
      <w:pPr>
        <w:pStyle w:val="5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3. AVL树结构特性</w:t>
      </w:r>
    </w:p>
    <w:p w14:paraId="39ACF7C4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平衡因子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: </w:t>
      </w:r>
      <w:r>
        <w:rPr>
          <w:rStyle w:val="42"/>
          <w:rFonts w:hint="eastAsia" w:ascii="黑体" w:hAnsi="黑体" w:eastAsia="黑体" w:cs="黑体"/>
          <w:b w:val="0"/>
          <w:i w:val="0"/>
          <w:strike w:val="0"/>
        </w:rPr>
        <w:t>BF = height(左子树) - height(右子树)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,取值范围 </w:t>
      </w:r>
      <w:r>
        <w:rPr>
          <w:rStyle w:val="42"/>
          <w:rFonts w:hint="eastAsia" w:ascii="黑体" w:hAnsi="黑体" w:eastAsia="黑体" w:cs="黑体"/>
          <w:b w:val="0"/>
          <w:i w:val="0"/>
          <w:strike w:val="0"/>
        </w:rPr>
        <w:t>[-1, 0, 1]</w:t>
      </w:r>
    </w:p>
    <w:p w14:paraId="6B8C275F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自平衡调整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: 插入/删除后自动进行旋转操作维持平衡</w:t>
      </w:r>
    </w:p>
    <w:p w14:paraId="212AA8AB">
      <w:pPr>
        <w:numPr>
          <w:ilvl w:val="0"/>
          <w:numId w:val="5"/>
        </w:num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时间复杂度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: 查询、插入、删除均为 </w:t>
      </w:r>
      <w:r>
        <w:rPr>
          <w:rStyle w:val="42"/>
          <w:rFonts w:hint="eastAsia" w:ascii="黑体" w:hAnsi="黑体" w:eastAsia="黑体" w:cs="黑体"/>
          <w:b w:val="0"/>
          <w:i w:val="0"/>
          <w:strike w:val="0"/>
        </w:rPr>
        <w:t>O(log n)</w:t>
      </w:r>
    </w:p>
    <w:p w14:paraId="3D4CC89C">
      <w:pPr>
        <w:pStyle w:val="2"/>
        <w:bidi w:val="0"/>
        <w:rPr>
          <w:rFonts w:hint="eastAsia"/>
          <w:sz w:val="36"/>
          <w:szCs w:val="56"/>
        </w:rPr>
      </w:pPr>
      <w:bookmarkStart w:id="10" w:name="_Toc16685"/>
      <w:r>
        <w:rPr>
          <w:rFonts w:hint="eastAsia"/>
          <w:sz w:val="36"/>
          <w:szCs w:val="56"/>
          <w:lang w:val="en-US" w:eastAsia="zh-CN"/>
        </w:rPr>
        <w:t>四、</w:t>
      </w:r>
      <w:r>
        <w:rPr>
          <w:rFonts w:hint="eastAsia"/>
          <w:sz w:val="36"/>
          <w:szCs w:val="56"/>
        </w:rPr>
        <w:t>核心算法设计</w:t>
      </w:r>
      <w:bookmarkEnd w:id="10"/>
    </w:p>
    <w:p w14:paraId="13A1CC07">
      <w:pPr>
        <w:pStyle w:val="3"/>
        <w:bidi w:val="0"/>
        <w:rPr>
          <w:rFonts w:hint="eastAsia"/>
        </w:rPr>
      </w:pPr>
      <w:bookmarkStart w:id="11" w:name="_Toc1663"/>
      <w:r>
        <w:rPr>
          <w:rFonts w:hint="eastAsia"/>
        </w:rPr>
        <w:t>1</w:t>
      </w:r>
      <w:r>
        <w:rPr>
          <w:rFonts w:hint="eastAsia"/>
          <w:lang w:val="en-US" w:eastAsia="zh-CN"/>
        </w:rPr>
        <w:t>.1</w:t>
      </w:r>
      <w:r>
        <w:rPr>
          <w:rFonts w:hint="eastAsia"/>
        </w:rPr>
        <w:t>. AVL树平衡调整算法</w:t>
      </w:r>
      <w:bookmarkEnd w:id="11"/>
    </w:p>
    <w:p w14:paraId="13F0CE30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四种旋转情况: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3438"/>
        <w:gridCol w:w="2725"/>
        <w:gridCol w:w="1183"/>
      </w:tblGrid>
      <w:tr w14:paraId="1B3C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A3CD2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失衡类型</w:t>
            </w:r>
          </w:p>
        </w:tc>
        <w:tc>
          <w:p w14:paraId="78637328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判断条件</w:t>
            </w:r>
          </w:p>
        </w:tc>
        <w:tc>
          <w:p w14:paraId="2190C5F8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调整方式</w:t>
            </w:r>
          </w:p>
        </w:tc>
        <w:tc>
          <w:p w14:paraId="3C82120D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示意图</w:t>
            </w:r>
          </w:p>
        </w:tc>
      </w:tr>
      <w:tr w14:paraId="2FE0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AD572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LL(左左)</w:t>
            </w:r>
          </w:p>
        </w:tc>
        <w:tc>
          <w:p w14:paraId="072132DF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BF(node)&gt;1 &amp;&amp; BF(left)≥0</w:t>
            </w:r>
          </w:p>
        </w:tc>
        <w:tc>
          <w:p w14:paraId="6036CA3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右旋转</w:t>
            </w:r>
          </w:p>
        </w:tc>
        <w:tc>
          <w:p w14:paraId="67B47ABC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单次右旋</w:t>
            </w:r>
          </w:p>
        </w:tc>
      </w:tr>
      <w:tr w14:paraId="488BE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0F964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RR(右右)</w:t>
            </w:r>
          </w:p>
        </w:tc>
        <w:tc>
          <w:p w14:paraId="5C5B01EF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BF(node)&lt;-1 &amp;&amp; BF(right)≤0</w:t>
            </w:r>
          </w:p>
        </w:tc>
        <w:tc>
          <w:p w14:paraId="06C9BFD3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左旋转</w:t>
            </w:r>
          </w:p>
        </w:tc>
        <w:tc>
          <w:p w14:paraId="1B5E338B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单次左旋</w:t>
            </w:r>
          </w:p>
        </w:tc>
      </w:tr>
      <w:tr w14:paraId="453F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7FC72B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LR(左右)</w:t>
            </w:r>
          </w:p>
        </w:tc>
        <w:tc>
          <w:p w14:paraId="57918502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BF(node)&gt;1 &amp;&amp; BF(left)&lt;0</w:t>
            </w:r>
          </w:p>
        </w:tc>
        <w:tc>
          <w:p w14:paraId="748C5BEF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先左旋左子树,再右旋根</w:t>
            </w:r>
          </w:p>
        </w:tc>
        <w:tc>
          <w:p w14:paraId="39F464B4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双旋转</w:t>
            </w:r>
          </w:p>
        </w:tc>
      </w:tr>
      <w:tr w14:paraId="4CB1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E7A66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RL(右左)</w:t>
            </w:r>
          </w:p>
        </w:tc>
        <w:tc>
          <w:p w14:paraId="5126CFB9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BF(node)&lt;-1 &amp;&amp; BF(right)&gt;0</w:t>
            </w:r>
          </w:p>
        </w:tc>
        <w:tc>
          <w:p w14:paraId="5278C3A7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先右旋右子树,再左旋根</w:t>
            </w:r>
          </w:p>
        </w:tc>
        <w:tc>
          <w:p w14:paraId="38983B42">
            <w:pPr>
              <w:jc w:val="center"/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</w:pPr>
            <w:r>
              <w:rPr>
                <w:rStyle w:val="19"/>
                <w:rFonts w:hint="eastAsia" w:ascii="黑体" w:hAnsi="黑体" w:eastAsia="黑体" w:cs="黑体"/>
                <w:b w:val="0"/>
                <w:i w:val="0"/>
                <w:strike w:val="0"/>
              </w:rPr>
              <w:t>双旋转</w:t>
            </w:r>
          </w:p>
        </w:tc>
      </w:tr>
    </w:tbl>
    <w:p w14:paraId="32205790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右旋转算法:</w:t>
      </w:r>
    </w:p>
    <w:p w14:paraId="6EE6E1F0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rightRotate(y):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x = y.left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T2 = x.right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x.right = y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y.left = T2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更新y和x的高度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return x</w:t>
      </w:r>
    </w:p>
    <w:p w14:paraId="74BE7320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左旋转算法:</w:t>
      </w:r>
    </w:p>
    <w:p w14:paraId="44922FB0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leftRotate(x):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y = x.right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T2 = y.left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y.left = x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x.right = T2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更新x和y的高度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return y</w:t>
      </w:r>
    </w:p>
    <w:p w14:paraId="7717624B">
      <w:pPr>
        <w:pStyle w:val="4"/>
        <w:bidi w:val="0"/>
        <w:rPr>
          <w:rFonts w:hint="eastAsia"/>
        </w:rPr>
      </w:pPr>
      <w:bookmarkStart w:id="12" w:name="_Toc19004"/>
      <w:r>
        <w:rPr>
          <w:rFonts w:hint="eastAsia"/>
          <w:lang w:val="en-US" w:eastAsia="zh-CN"/>
        </w:rPr>
        <w:t>1.</w:t>
      </w:r>
      <w:r>
        <w:rPr>
          <w:rFonts w:hint="eastAsia"/>
        </w:rPr>
        <w:t>2 插入算法</w:t>
      </w:r>
      <w:bookmarkEnd w:id="12"/>
    </w:p>
    <w:p w14:paraId="69D2C445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insert(node, contact):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1. 标准BST插入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若node为空,创建新节点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若contact.name &lt; node.key,插入左子树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若contact.name &gt; node.key,插入右子树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若contact.name == node.key,添加到同名链表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2. 更新节点高度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3. 计算平衡因子,进行平衡调整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判断四种失衡情况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执行相应的旋转操作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4. 返回调整后的节点</w:t>
      </w:r>
    </w:p>
    <w:p w14:paraId="5DFB3B5E">
      <w:pPr>
        <w:pStyle w:val="4"/>
        <w:bidi w:val="0"/>
        <w:rPr>
          <w:rFonts w:hint="eastAsia"/>
        </w:rPr>
      </w:pPr>
      <w:bookmarkStart w:id="13" w:name="_Toc15129"/>
      <w:r>
        <w:rPr>
          <w:rFonts w:hint="eastAsia"/>
          <w:lang w:val="en-US" w:eastAsia="zh-CN"/>
        </w:rPr>
        <w:t>1.</w:t>
      </w:r>
      <w:r>
        <w:rPr>
          <w:rFonts w:hint="eastAsia"/>
        </w:rPr>
        <w:t>3 删除算法</w:t>
      </w:r>
      <w:bookmarkEnd w:id="13"/>
    </w:p>
    <w:p w14:paraId="7F6C9231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delete(node, name, phone):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1. 标准BST查找删除节点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递归查找目标节点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根据phone判断删除特定联系人或所有同名联系人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2. 删除节点处理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若节点无联系人,删除该节点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若只有一个子节点,用子节点替代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- 若有两个子节点,用右子树最小节点替代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3. 更新高度并重新平衡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4. 返回调整后的节点</w:t>
      </w:r>
    </w:p>
    <w:p w14:paraId="5D6615E6">
      <w:pPr>
        <w:pStyle w:val="4"/>
        <w:bidi w:val="0"/>
        <w:rPr>
          <w:rFonts w:hint="eastAsia"/>
        </w:rPr>
      </w:pPr>
      <w:bookmarkStart w:id="14" w:name="_Toc3766"/>
      <w:r>
        <w:rPr>
          <w:rFonts w:hint="eastAsia"/>
          <w:lang w:val="en-US" w:eastAsia="zh-CN"/>
        </w:rPr>
        <w:t>1.</w:t>
      </w:r>
      <w:r>
        <w:rPr>
          <w:rFonts w:hint="eastAsia"/>
        </w:rPr>
        <w:t>4 查找算法</w:t>
      </w:r>
      <w:bookmarkEnd w:id="14"/>
    </w:p>
    <w:p w14:paraId="67D2DCEE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精确查找 O(log n):</w:t>
      </w:r>
    </w:p>
    <w:p w14:paraId="47F37F04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search(node, name):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node为空: return null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name &lt; node.key: return search(node.left, name)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name &gt; node.key: return search(node.right, name)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return node.contacts</w:t>
      </w:r>
    </w:p>
    <w:p w14:paraId="1C44850A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前缀模糊查询 O(n):</w:t>
      </w:r>
    </w:p>
    <w:p w14:paraId="77E0F801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searchByPrefix(node, prefix, results):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node为空: return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中序遍历(左子树)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node.key以prefix开头: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results添加node.contacts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中序遍历(右子树)</w:t>
      </w:r>
    </w:p>
    <w:p w14:paraId="299B2ABE">
      <w:pPr>
        <w:pStyle w:val="4"/>
        <w:bidi w:val="0"/>
        <w:rPr>
          <w:rFonts w:hint="eastAsia"/>
        </w:rPr>
      </w:pPr>
      <w:bookmarkStart w:id="15" w:name="_Toc20979"/>
      <w:r>
        <w:rPr>
          <w:rFonts w:hint="eastAsia"/>
          <w:lang w:val="en-US" w:eastAsia="zh-CN"/>
        </w:rPr>
        <w:t>1.</w:t>
      </w:r>
      <w:r>
        <w:rPr>
          <w:rFonts w:hint="eastAsia"/>
        </w:rPr>
        <w:t>5 遍历算法</w:t>
      </w:r>
      <w:bookmarkEnd w:id="15"/>
    </w:p>
    <w:p w14:paraId="2ED12F84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中序遍历(升序):</w:t>
      </w:r>
    </w:p>
    <w:p w14:paraId="1C4DCC38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inorder(node):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node不为空: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inorder(node.left)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输出node.contacts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inorder(node.right)</w:t>
      </w:r>
    </w:p>
    <w:p w14:paraId="3BC8215E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前序遍历:</w:t>
      </w:r>
    </w:p>
    <w:p w14:paraId="16B33EB2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preorder(node):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node不为空: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输出node.contacts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preorder(node.left)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preorder(node.right)</w:t>
      </w:r>
    </w:p>
    <w:p w14:paraId="26670556">
      <w:pPr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/>
          <w:i w:val="0"/>
          <w:strike w:val="0"/>
        </w:rPr>
        <w:t>后序遍历:</w:t>
      </w:r>
    </w:p>
    <w:p w14:paraId="6150BE2F">
      <w:pPr>
        <w:pStyle w:val="44"/>
        <w:rPr>
          <w:rStyle w:val="19"/>
          <w:rFonts w:hint="eastAsia" w:ascii="黑体" w:hAnsi="黑体" w:eastAsia="黑体" w:cs="黑体"/>
          <w:b w:val="0"/>
          <w:i w:val="0"/>
          <w:strike w:val="0"/>
        </w:rPr>
      </w:pP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>postorder(node):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if node不为空: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postorder(node.left)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postorder(node.right)</w:t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br w:type="textWrapping"/>
      </w:r>
      <w:r>
        <w:rPr>
          <w:rStyle w:val="19"/>
          <w:rFonts w:hint="eastAsia" w:ascii="黑体" w:hAnsi="黑体" w:eastAsia="黑体" w:cs="黑体"/>
          <w:b w:val="0"/>
          <w:i w:val="0"/>
          <w:strike w:val="0"/>
        </w:rPr>
        <w:t xml:space="preserve">        输出node.contacts</w:t>
      </w:r>
    </w:p>
    <w:p w14:paraId="491FE9D2">
      <w:pPr>
        <w:bidi w:val="0"/>
      </w:pPr>
      <w:r>
        <w:pict>
          <v:rect id="_x0000_i1030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CF257">
      <w:pPr>
        <w:pStyle w:val="2"/>
        <w:bidi w:val="0"/>
        <w:rPr>
          <w:rFonts w:hint="eastAsia"/>
          <w:sz w:val="44"/>
          <w:szCs w:val="72"/>
        </w:rPr>
      </w:pPr>
      <w:bookmarkStart w:id="16" w:name="_Toc31731"/>
      <w:r>
        <w:rPr>
          <w:rFonts w:hint="eastAsia"/>
          <w:sz w:val="44"/>
          <w:szCs w:val="72"/>
          <w:lang w:val="en-US" w:eastAsia="zh-CN"/>
        </w:rPr>
        <w:t>五</w:t>
      </w:r>
      <w:r>
        <w:rPr>
          <w:rFonts w:hint="eastAsia"/>
          <w:sz w:val="44"/>
          <w:szCs w:val="72"/>
        </w:rPr>
        <w:t>、详细设计与实现</w:t>
      </w:r>
      <w:bookmarkEnd w:id="16"/>
    </w:p>
    <w:p w14:paraId="40D19B3A">
      <w:pPr>
        <w:pStyle w:val="3"/>
        <w:bidi w:val="0"/>
      </w:pPr>
      <w:bookmarkStart w:id="17" w:name="_Toc22778"/>
      <w:r>
        <w:rPr>
          <w:rFonts w:hint="eastAsia"/>
          <w:lang w:val="en-US" w:eastAsia="zh-CN"/>
        </w:rPr>
        <w:t>1.1</w:t>
      </w:r>
      <w:r>
        <w:t>实体类设计: Contact类</w:t>
      </w:r>
      <w:bookmarkEnd w:id="17"/>
    </w:p>
    <w:p w14:paraId="7628E885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封装 </w:t>
      </w:r>
      <w:r>
        <w:rPr>
          <w:rStyle w:val="19"/>
          <w:b/>
          <w:i w:val="0"/>
          <w:strike w:val="0"/>
        </w:rPr>
        <w:t>姓名、电话、邮箱、地址</w:t>
      </w:r>
      <w:r>
        <w:rPr>
          <w:rStyle w:val="19"/>
          <w:b w:val="0"/>
          <w:i w:val="0"/>
          <w:strike w:val="0"/>
        </w:rPr>
        <w:t xml:space="preserve"> 等属性,重写 </w:t>
      </w:r>
      <w:r>
        <w:rPr>
          <w:rStyle w:val="19"/>
          <w:b/>
          <w:i w:val="0"/>
          <w:strike w:val="0"/>
        </w:rPr>
        <w:t>toString()</w:t>
      </w:r>
      <w:r>
        <w:rPr>
          <w:rStyle w:val="19"/>
          <w:b w:val="0"/>
          <w:i w:val="0"/>
          <w:strike w:val="0"/>
        </w:rPr>
        <w:t xml:space="preserve"> 方法用于格式化输出。核心代码片段如下:</w:t>
      </w:r>
    </w:p>
    <w:p w14:paraId="7E0D1731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package com.addressbook.model;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/*** 联系人实体类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* 存储联系人的基本信息:姓名、电话、邮箱、地址*/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public class Contact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String name;      // 姓名(作为排序关键字)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String phone;     // 电话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String email;     // 邮箱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String address;   // 地址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 构造函数*/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Contact(String name, String phone, String email, String address)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this.name = name;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this.phone = phone;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this.email = email;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this.address = address;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Getter和Setter方法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String getName() { return name;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void setName(String name) { this.name = name;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String getPhone() { return phone;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void setPhone(String phone) { this.phone = phone;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String getEmail() { return email;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void setEmail(String email) { this.email = email;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String getAddress() { return address;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void setAddress(String address) { this.address = address;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@Override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String toString()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"联系人{" +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"姓名='" + name + '\'' +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", 电话='" + phone + '\'' +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", 邮箱='" + email + '\'' +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", 地址='" + address + '\'' +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'}';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7CE86227">
      <w:pPr>
        <w:pStyle w:val="3"/>
        <w:bidi w:val="0"/>
      </w:pPr>
      <w:bookmarkStart w:id="18" w:name="_Toc20028"/>
      <w:r>
        <w:rPr>
          <w:rFonts w:hint="eastAsia"/>
          <w:lang w:val="en-US" w:eastAsia="zh-CN"/>
        </w:rPr>
        <w:t>1.2</w:t>
      </w:r>
      <w:r>
        <w:t>数据结构层: AVLTree类</w:t>
      </w:r>
      <w:bookmarkEnd w:id="18"/>
    </w:p>
    <w:p w14:paraId="25C395CD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实现AVL树的核心功能,包括 </w:t>
      </w:r>
      <w:r>
        <w:rPr>
          <w:rStyle w:val="19"/>
          <w:b/>
          <w:i w:val="0"/>
          <w:strike w:val="0"/>
        </w:rPr>
        <w:t>平衡调整、插入、删除、查询、遍历</w:t>
      </w:r>
      <w:r>
        <w:rPr>
          <w:rStyle w:val="19"/>
          <w:b w:val="0"/>
          <w:i w:val="0"/>
          <w:strike w:val="0"/>
        </w:rPr>
        <w:t xml:space="preserve"> 算法:</w:t>
      </w:r>
    </w:p>
    <w:p w14:paraId="3C8EE49B">
      <w:pPr>
        <w:rPr>
          <w:rStyle w:val="19"/>
          <w:b w:val="0"/>
          <w:i w:val="0"/>
          <w:strike w:val="0"/>
        </w:rPr>
      </w:pPr>
      <w:r>
        <w:rPr>
          <w:rFonts w:hint="eastAsia" w:ascii="黑体" w:hAnsi="黑体" w:eastAsia="黑体" w:cs="黑体"/>
          <w:color w:val="auto"/>
        </w:rPr>
        <w:t>AVL树是一种自平衡二叉搜索树，其任何节点的两个子树高度差（平衡因子）的绝对值不超过1。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>(1) 插入操作：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按照标准BST插入节点。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递归回溯更新节点高度。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计算平衡因子，若失衡则进行旋转调整。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>(2) 旋转操作：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左旋 (Left Rotate)：用于处理RR型失衡。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右旋 (Right Rotate)：用于处理LL型失衡。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先左后右 (Left-Right)：用于处理LR型失衡。</w:t>
      </w:r>
      <w:r>
        <w:rPr>
          <w:rFonts w:hint="eastAsia" w:ascii="黑体" w:hAnsi="黑体" w:eastAsia="黑体" w:cs="黑体"/>
          <w:color w:val="auto"/>
        </w:rPr>
        <w:br w:type="textWrapping"/>
      </w:r>
      <w:r>
        <w:rPr>
          <w:rFonts w:hint="eastAsia" w:ascii="黑体" w:hAnsi="黑体" w:eastAsia="黑体" w:cs="黑体"/>
          <w:color w:val="auto"/>
        </w:rPr>
        <w:t xml:space="preserve">    - 先右后左 (Right-Left)：用于处理RL型失衡。</w:t>
      </w:r>
    </w:p>
    <w:p w14:paraId="50912B02">
      <w:pPr>
        <w:pStyle w:val="3"/>
        <w:bidi w:val="0"/>
        <w:rPr>
          <w:rStyle w:val="19"/>
          <w:b w:val="0"/>
          <w:i w:val="0"/>
          <w:strike w:val="0"/>
        </w:rPr>
      </w:pPr>
      <w:bookmarkStart w:id="19" w:name="_Toc12581"/>
      <w:r>
        <w:rPr>
          <w:rStyle w:val="19"/>
          <w:rFonts w:hint="eastAsia"/>
          <w:b w:val="0"/>
          <w:i w:val="0"/>
          <w:strike w:val="0"/>
          <w:lang w:val="en-US" w:eastAsia="zh-CN"/>
        </w:rPr>
        <w:t>1.3</w:t>
      </w:r>
      <w:r>
        <w:rPr>
          <w:rStyle w:val="19"/>
          <w:b w:val="0"/>
          <w:i w:val="0"/>
          <w:strike w:val="0"/>
        </w:rPr>
        <w:t>业务逻辑层: AddressBookService类</w:t>
      </w:r>
      <w:bookmarkEnd w:id="19"/>
    </w:p>
    <w:p w14:paraId="758DB13E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实现核心业务功能,封装AVL树操作,提供友好的业务接口:</w:t>
      </w:r>
    </w:p>
    <w:p w14:paraId="3E63CE77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package com.addressbook.service;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/* 通讯录服务类 提供通讯录管理的业务逻辑层*/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public class AddressBookService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AVLTree tree; // AVL树数据结构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/*构造函数*/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AddressBookService()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this.tree = new AVLTree();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</w:t>
      </w:r>
      <w:r>
        <w:rPr>
          <w:rStyle w:val="19"/>
          <w:rFonts w:hint="eastAsia" w:eastAsia="宋体"/>
          <w:b w:val="0"/>
          <w:i w:val="0"/>
          <w:strike w:val="0"/>
          <w:lang w:val="en-US" w:eastAsia="zh-CN"/>
        </w:rPr>
        <w:t>*</w:t>
      </w:r>
      <w:r>
        <w:rPr>
          <w:rStyle w:val="19"/>
          <w:b w:val="0"/>
          <w:i w:val="0"/>
          <w:strike w:val="0"/>
        </w:rPr>
        <w:t>添加联系人*/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void addContact(String name, String phone, String email, String address)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try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Contact contact = new Contact(name, phone, email, address);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tree.insert(contact);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} catch (Exception e)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throw new IllegalArgumentException(e.getMessage());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/*删除联系人(根据姓名和电话)*/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boolean deleteContact(String name, String phone)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tree.delete(name, phone);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/*查找联系人(精确查找)*/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List&lt;Contact&gt; findContact(String name)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tree.search(name);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/*前缀模糊查找*/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List&lt;Contact&gt; findByPrefix(String prefix)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tree.searchByPrefix(prefix);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/*更新联系人信息*/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boolean updateContact(String name, String phone, 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String newPhone, String newEmail, String newAddress)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Contact newContact = new Contact(name, newPhone, newEmail, newAddress);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tree.update(name, phone, newContact);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/*获取所有联系人(中序遍历)*/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List&lt;Contact&gt; getAllContacts()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tree.getAllContacts();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7D23A17C">
      <w:pPr>
        <w:pStyle w:val="3"/>
        <w:bidi w:val="0"/>
        <w:rPr>
          <w:sz w:val="40"/>
          <w:szCs w:val="56"/>
        </w:rPr>
      </w:pPr>
      <w:bookmarkStart w:id="20" w:name="_Toc18769"/>
      <w:r>
        <w:rPr>
          <w:rFonts w:hint="eastAsia"/>
          <w:sz w:val="40"/>
          <w:szCs w:val="56"/>
          <w:lang w:val="en-US" w:eastAsia="zh-CN"/>
        </w:rPr>
        <w:t>1.4</w:t>
      </w:r>
      <w:r>
        <w:rPr>
          <w:sz w:val="40"/>
          <w:szCs w:val="56"/>
        </w:rPr>
        <w:t>图形界面层: GUI实现</w:t>
      </w:r>
      <w:bookmarkEnd w:id="20"/>
    </w:p>
    <w:p w14:paraId="1038417E">
      <w:pPr>
        <w:pStyle w:val="4"/>
        <w:bidi w:val="0"/>
      </w:pPr>
      <w:bookmarkStart w:id="21" w:name="_Toc25414"/>
      <w:r>
        <w:t>1. MainFrame - 主窗口框架</w:t>
      </w:r>
      <w:bookmarkEnd w:id="21"/>
    </w:p>
    <w:p w14:paraId="2B0786C4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package com.addressbook.gui;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/*主窗口框架集成所有功能面板*/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public class MainFrame extends JFrame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AddressBookService service;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JPanel contentPanel;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CardLayout cardLayout;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public MainFrame()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service = new AddressBookService();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initTestData(); // 初始化测试数据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initUI();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private void initUI()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setTitle("通讯录管理系统");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setDefaultCloseOperation(JFrame.EXIT_ON_CLOSE);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setSize(1200, 900);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setLocationRelativeTo(null);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// 设置布局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setLayout(new BorderLayout());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// 侧边栏导航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SidebarPanel sidebar = new SidebarPanel(e -&gt; handleNavigation(e.getActionCommand()));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add(sidebar, BorderLayout.WEST);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// 内容区域(卡片布局)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cardLayout = new CardLayout();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contentPanel = new JPanel(cardLayout);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// 初始化功能面板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listPanel = new ContactListPanel(service);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formPanel = new ContactFormPanel(service);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traversalPanel = new TraversalPanel(service);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contentPanel.add(listPanel, "list");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contentPanel.add(formPanel, "form");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contentPanel.add(traversalPanel, "traversal");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add(contentPanel, BorderLayout.CENTER);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390E1183">
      <w:pPr>
        <w:pStyle w:val="4"/>
        <w:bidi w:val="0"/>
      </w:pPr>
      <w:bookmarkStart w:id="22" w:name="_Toc15980"/>
      <w:r>
        <w:t>2. 功能面板设计</w:t>
      </w:r>
      <w:bookmarkEnd w:id="22"/>
    </w:p>
    <w:p w14:paraId="299E6B4A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ContactListPanel</w:t>
      </w:r>
      <w:r>
        <w:rPr>
          <w:rStyle w:val="19"/>
          <w:b w:val="0"/>
          <w:i w:val="0"/>
          <w:strike w:val="0"/>
        </w:rPr>
        <w:t>: 使用JTable展示联系人列表,支持搜索、删除、编辑操作</w:t>
      </w:r>
    </w:p>
    <w:p w14:paraId="0288154C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ContactFormPanel</w:t>
      </w:r>
      <w:r>
        <w:rPr>
          <w:rStyle w:val="19"/>
          <w:b w:val="0"/>
          <w:i w:val="0"/>
          <w:strike w:val="0"/>
        </w:rPr>
        <w:t>: 提供表单输入界面,用于添加和修改联系人</w:t>
      </w:r>
    </w:p>
    <w:p w14:paraId="4ACDB6A0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TraversalPanel</w:t>
      </w:r>
      <w:r>
        <w:rPr>
          <w:rStyle w:val="19"/>
          <w:b w:val="0"/>
          <w:i w:val="0"/>
          <w:strike w:val="0"/>
        </w:rPr>
        <w:t>: 展示中序、前序、后序三种遍历结果</w:t>
      </w:r>
    </w:p>
    <w:p w14:paraId="20F37764">
      <w:pPr>
        <w:pStyle w:val="3"/>
        <w:bidi w:val="0"/>
      </w:pPr>
      <w:bookmarkStart w:id="23" w:name="_Toc158"/>
      <w:r>
        <w:rPr>
          <w:rFonts w:hint="eastAsia"/>
          <w:lang w:val="en-US" w:eastAsia="zh-CN"/>
        </w:rPr>
        <w:t>1.5</w:t>
      </w:r>
      <w:r>
        <w:t>控制台交互层: AddressBookGUI类</w:t>
      </w:r>
      <w:bookmarkEnd w:id="23"/>
    </w:p>
    <w:p w14:paraId="7F68C684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提供菜单式交互界面,接收用户输入并调用业务逻辑层方法,核心流程如下:</w:t>
      </w:r>
    </w:p>
    <w:p w14:paraId="29BB4DB2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public static void main(String[] args)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AddressBookService service = new AddressBookService();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Scanner scanner = new Scanner(System.in);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while (true)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showMenu(); // 显示菜单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int choice = getIntInput("请输入操作序号: 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switch (choice)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1: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handleAddContact(service,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2: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handleDeleteContact(service,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3: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handleUpdateContact(service,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4: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handleSearchContact(service,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5: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handlePrefixSearch(service,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6: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handleShowAll(service);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7: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handleTraversal(service, scanner);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break;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case 0: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System.out.println("感谢使用,再见!");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return;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default: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        System.out.println("无效选择,请重试!");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56E88DF0">
      <w:pPr>
        <w:rPr>
          <w:rStyle w:val="19"/>
          <w:b w:val="0"/>
          <w:i w:val="0"/>
          <w:strike w:val="0"/>
        </w:rPr>
      </w:pPr>
      <w:r>
        <w:pict>
          <v:rect id="_x0000_i1031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E08D9">
      <w:pPr>
        <w:pStyle w:val="2"/>
        <w:bidi w:val="0"/>
        <w:rPr>
          <w:sz w:val="44"/>
          <w:szCs w:val="72"/>
        </w:rPr>
      </w:pPr>
      <w:bookmarkStart w:id="24" w:name="_Toc4873"/>
      <w:r>
        <w:rPr>
          <w:rFonts w:hint="eastAsia"/>
          <w:sz w:val="44"/>
          <w:szCs w:val="72"/>
          <w:lang w:val="en-US" w:eastAsia="zh-CN"/>
        </w:rPr>
        <w:t>六</w:t>
      </w:r>
      <w:r>
        <w:rPr>
          <w:sz w:val="44"/>
          <w:szCs w:val="72"/>
        </w:rPr>
        <w:t>、系统测试</w:t>
      </w:r>
      <w:bookmarkEnd w:id="24"/>
    </w:p>
    <w:p w14:paraId="2BAE7F4D">
      <w:pPr>
        <w:pStyle w:val="3"/>
        <w:bidi w:val="0"/>
        <w:rPr>
          <w:sz w:val="32"/>
          <w:szCs w:val="48"/>
        </w:rPr>
      </w:pPr>
      <w:bookmarkStart w:id="25" w:name="_Toc5360"/>
      <w:r>
        <w:rPr>
          <w:rFonts w:hint="eastAsia"/>
          <w:sz w:val="32"/>
          <w:szCs w:val="48"/>
          <w:lang w:val="en-US" w:eastAsia="zh-CN"/>
        </w:rPr>
        <w:t>1.1</w:t>
      </w:r>
      <w:r>
        <w:rPr>
          <w:sz w:val="32"/>
          <w:szCs w:val="48"/>
        </w:rPr>
        <w:t>测试环境</w:t>
      </w:r>
      <w:bookmarkEnd w:id="25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7313"/>
      </w:tblGrid>
      <w:tr w14:paraId="1EBC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BA00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项目</w:t>
            </w:r>
          </w:p>
        </w:tc>
        <w:tc>
          <w:p w14:paraId="598A474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配置</w:t>
            </w:r>
          </w:p>
        </w:tc>
      </w:tr>
      <w:tr w14:paraId="7225E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09D1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操作系统</w:t>
            </w:r>
          </w:p>
        </w:tc>
        <w:tc>
          <w:p w14:paraId="0EBB8EC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Windows 10/11</w:t>
            </w:r>
          </w:p>
        </w:tc>
      </w:tr>
      <w:tr w14:paraId="149D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DA05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JDK版本</w:t>
            </w:r>
          </w:p>
        </w:tc>
        <w:tc>
          <w:p w14:paraId="78E56FA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JDK 8 及以上</w:t>
            </w:r>
          </w:p>
        </w:tc>
      </w:tr>
      <w:tr w14:paraId="137D8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808A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开发工具</w:t>
            </w:r>
          </w:p>
        </w:tc>
        <w:tc>
          <w:p w14:paraId="4899A76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 xml:space="preserve">IntelliJ IDEA </w:t>
            </w:r>
            <w:r>
              <w:rPr>
                <w:rStyle w:val="19"/>
                <w:rFonts w:hint="eastAsia"/>
                <w:b w:val="0"/>
                <w:i w:val="0"/>
                <w:strike w:val="0"/>
                <w:lang w:val="en-US" w:eastAsia="zh-CN"/>
              </w:rPr>
              <w:t>2025.3</w:t>
            </w:r>
            <w:r>
              <w:rPr>
                <w:rStyle w:val="19"/>
                <w:b w:val="0"/>
                <w:i w:val="0"/>
                <w:strike w:val="0"/>
              </w:rPr>
              <w:t xml:space="preserve">/ Eclipse </w:t>
            </w:r>
          </w:p>
        </w:tc>
      </w:tr>
      <w:tr w14:paraId="2106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439D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编译命令</w:t>
            </w:r>
          </w:p>
        </w:tc>
        <w:tc>
          <w:p w14:paraId="4623E2E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42"/>
                <w:b w:val="0"/>
                <w:i w:val="0"/>
                <w:strike w:val="0"/>
              </w:rPr>
              <w:t>javac -encoding UTF-8 -d bin src/com/addressbook/**/*.java</w:t>
            </w:r>
          </w:p>
        </w:tc>
      </w:tr>
      <w:tr w14:paraId="1E33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DE0E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运行命令</w:t>
            </w:r>
          </w:p>
        </w:tc>
        <w:tc>
          <w:p w14:paraId="06CF5C7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42"/>
                <w:b w:val="0"/>
                <w:i w:val="0"/>
                <w:strike w:val="0"/>
              </w:rPr>
              <w:t>java -cp bin com.addressbook.gui.MainFrame</w:t>
            </w:r>
          </w:p>
        </w:tc>
      </w:tr>
    </w:tbl>
    <w:p w14:paraId="6665CC44">
      <w:pPr>
        <w:pStyle w:val="3"/>
        <w:bidi w:val="0"/>
      </w:pPr>
      <w:bookmarkStart w:id="26" w:name="_Toc22329"/>
      <w:r>
        <w:rPr>
          <w:rFonts w:hint="eastAsia"/>
          <w:lang w:val="en-US" w:eastAsia="zh-CN"/>
        </w:rPr>
        <w:t>1.2</w:t>
      </w:r>
      <w:r>
        <w:t>测试用例与结果</w:t>
      </w:r>
      <w:bookmarkEnd w:id="26"/>
    </w:p>
    <w:p w14:paraId="68A1C364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测试用例1: 添加联系人功能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2665"/>
        <w:gridCol w:w="3051"/>
      </w:tblGrid>
      <w:tr w14:paraId="7707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1253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4BE034C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039AD2B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73F9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0EC0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姓名:张三</w:t>
            </w:r>
          </w:p>
          <w:p w14:paraId="7C134DA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电话:13800138001</w:t>
            </w:r>
          </w:p>
          <w:p w14:paraId="549D3DE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邮箱:zhangsan@email.com</w:t>
            </w:r>
          </w:p>
          <w:p w14:paraId="5328FC4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地址:北京市朝阳区</w:t>
            </w:r>
          </w:p>
        </w:tc>
        <w:tc>
          <w:p w14:paraId="6E71BCF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添加成功,树自动平衡</w:t>
            </w:r>
          </w:p>
        </w:tc>
        <w:tc>
          <w:p w14:paraId="148B4A1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与预期一致,联系人已添加</w:t>
            </w:r>
          </w:p>
        </w:tc>
      </w:tr>
      <w:tr w14:paraId="16980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E26A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姓名:张三</w:t>
            </w:r>
          </w:p>
          <w:p w14:paraId="792E83D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电话:13900139001</w:t>
            </w:r>
          </w:p>
          <w:p w14:paraId="3D073CE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邮箱:zhang</w:t>
            </w:r>
            <w:r>
              <w:rPr>
                <w:rStyle w:val="19"/>
                <w:rFonts w:hint="eastAsia"/>
                <w:b w:val="0"/>
                <w:i w:val="0"/>
                <w:strike w:val="0"/>
                <w:lang w:val="en-US" w:eastAsia="zh-CN"/>
              </w:rPr>
              <w:t>s</w:t>
            </w:r>
            <w:r>
              <w:rPr>
                <w:rStyle w:val="19"/>
                <w:b w:val="0"/>
                <w:i w:val="0"/>
                <w:strike w:val="0"/>
              </w:rPr>
              <w:t>@email.com</w:t>
            </w:r>
          </w:p>
          <w:p w14:paraId="77B1DAA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地址:北京市海淀区</w:t>
            </w:r>
          </w:p>
        </w:tc>
        <w:tc>
          <w:tcPr>
            <w:tcFitText/>
            <w:vAlign w:val="top"/>
          </w:tcPr>
          <w:p w14:paraId="6EA5EAF0">
            <w:pPr>
              <w:jc w:val="center"/>
              <w:rPr>
                <w:rStyle w:val="19"/>
                <w:b w:val="0"/>
                <w:i w:val="0"/>
                <w:strike w:val="0"/>
                <w:spacing w:val="0"/>
              </w:rPr>
            </w:pPr>
            <w:r>
              <w:rPr>
                <w:rStyle w:val="19"/>
                <w:b w:val="0"/>
                <w:i w:val="0"/>
                <w:strike w:val="0"/>
                <w:w w:val="98"/>
              </w:rPr>
              <w:t>添加成功,存储到同名链表</w:t>
            </w:r>
          </w:p>
        </w:tc>
        <w:tc>
          <w:p w14:paraId="578826A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与预期一致,处理同名情况</w:t>
            </w:r>
          </w:p>
        </w:tc>
      </w:tr>
    </w:tbl>
    <w:p w14:paraId="5A970A6A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测试用例2: 删除联系人功能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4355"/>
        <w:gridCol w:w="1895"/>
      </w:tblGrid>
      <w:tr w14:paraId="71A1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5C2A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0CC30AC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357760F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0EE6B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4429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姓名:张三</w:t>
            </w:r>
          </w:p>
          <w:p w14:paraId="6CEAC39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电话:13800138001</w:t>
            </w:r>
          </w:p>
        </w:tc>
        <w:tc>
          <w:p w14:paraId="0BEFC05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删除指定联系人,其他同名联系人保留</w:t>
            </w:r>
          </w:p>
        </w:tc>
        <w:tc>
          <w:p w14:paraId="4E416D3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  <w:tr w14:paraId="4D93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EDC0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姓名:李四</w:t>
            </w:r>
          </w:p>
          <w:p w14:paraId="0494729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电话:null</w:t>
            </w:r>
          </w:p>
        </w:tc>
        <w:tc>
          <w:p w14:paraId="3E6578E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删除所有名为"李四"的联系人</w:t>
            </w:r>
          </w:p>
        </w:tc>
        <w:tc>
          <w:p w14:paraId="29BBCB3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</w:tbl>
    <w:p w14:paraId="1EB2D342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测试用例3: 精确查找功能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3871"/>
        <w:gridCol w:w="2910"/>
      </w:tblGrid>
      <w:tr w14:paraId="65FBF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9798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4818B99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2A8DA6C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048F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DF8BF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姓名:张三</w:t>
            </w:r>
          </w:p>
        </w:tc>
        <w:tc>
          <w:p w14:paraId="5ACADEB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返回所有名为"张三"的联系人(可能多个)</w:t>
            </w:r>
          </w:p>
        </w:tc>
        <w:tc>
          <w:p w14:paraId="19FB31A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与预期一致,返回2条记录</w:t>
            </w:r>
          </w:p>
        </w:tc>
      </w:tr>
      <w:tr w14:paraId="7A77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9E03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姓名:不存在的人</w:t>
            </w:r>
          </w:p>
        </w:tc>
        <w:tc>
          <w:p w14:paraId="6EEBD86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返回空列表</w:t>
            </w:r>
          </w:p>
        </w:tc>
        <w:tc>
          <w:p w14:paraId="0E95362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与预期一致,提示未找到</w:t>
            </w:r>
          </w:p>
        </w:tc>
      </w:tr>
    </w:tbl>
    <w:p w14:paraId="00B87814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测试用例4: 前缀模糊查询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4606"/>
        <w:gridCol w:w="2864"/>
      </w:tblGrid>
      <w:tr w14:paraId="21E8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1EA8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67B99BD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5FEF3AB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7A58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6961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前缀:张</w:t>
            </w:r>
          </w:p>
        </w:tc>
        <w:tc>
          <w:p w14:paraId="5A0075F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返回"张三"、"张伟"、"张丽"等所有姓张的联系人</w:t>
            </w:r>
          </w:p>
        </w:tc>
        <w:tc>
          <w:p w14:paraId="6C86691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与预期一致,返回4条记录</w:t>
            </w:r>
          </w:p>
        </w:tc>
      </w:tr>
      <w:tr w14:paraId="0B3BD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A065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前缀:王</w:t>
            </w:r>
          </w:p>
        </w:tc>
        <w:tc>
          <w:p w14:paraId="1CC7525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返回"王五"等联系人</w:t>
            </w:r>
          </w:p>
        </w:tc>
        <w:tc>
          <w:p w14:paraId="5451874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与预期一致,返回1条记录</w:t>
            </w:r>
          </w:p>
        </w:tc>
      </w:tr>
    </w:tbl>
    <w:p w14:paraId="2BB7DBC2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测试用例5: 修改联系人功能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3068"/>
        <w:gridCol w:w="2049"/>
      </w:tblGrid>
      <w:tr w14:paraId="05D9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50AC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12F4204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6D3C455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61C4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937D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姓名:张三</w:t>
            </w:r>
          </w:p>
          <w:p w14:paraId="08C1D20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电话:13800138001</w:t>
            </w:r>
          </w:p>
          <w:p w14:paraId="6AF44AD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新邮箱:newemail@qq.com</w:t>
            </w:r>
          </w:p>
        </w:tc>
        <w:tc>
          <w:p w14:paraId="5FD0593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更新成功,其他信息不变</w:t>
            </w:r>
          </w:p>
        </w:tc>
        <w:tc>
          <w:p w14:paraId="02FED7C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</w:tbl>
    <w:p w14:paraId="308C9D24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测试用例6: 树的遍历功能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5706"/>
        <w:gridCol w:w="1694"/>
      </w:tblGrid>
      <w:tr w14:paraId="45CB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7B11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测试项</w:t>
            </w:r>
          </w:p>
        </w:tc>
        <w:tc>
          <w:p w14:paraId="4D9E8DF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1384A5E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7919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E7D0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中序遍历</w:t>
            </w:r>
          </w:p>
        </w:tc>
        <w:tc>
          <w:p w14:paraId="6DACF12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按姓名升序输出:李四→王五→张三→张丽→张伟→赵六</w:t>
            </w:r>
          </w:p>
        </w:tc>
        <w:tc>
          <w:p w14:paraId="3158A62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  <w:tr w14:paraId="7DEA3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6E90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前序遍历</w:t>
            </w:r>
          </w:p>
        </w:tc>
        <w:tc>
          <w:p w14:paraId="4D7CE4B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按树的前序输出</w:t>
            </w:r>
          </w:p>
        </w:tc>
        <w:tc>
          <w:p w14:paraId="0716ACB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  <w:tr w14:paraId="7C3B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6DD1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后序遍历</w:t>
            </w:r>
          </w:p>
        </w:tc>
        <w:tc>
          <w:p w14:paraId="323F9EF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按树的后序输出</w:t>
            </w:r>
          </w:p>
        </w:tc>
        <w:tc>
          <w:p w14:paraId="3B03BAD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</w:tbl>
    <w:p w14:paraId="082F3FDE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测试用例7: AVL树平衡性测试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3166"/>
        <w:gridCol w:w="2746"/>
      </w:tblGrid>
      <w:tr w14:paraId="0349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9B0B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测试操作</w:t>
            </w:r>
          </w:p>
        </w:tc>
        <w:tc>
          <w:p w14:paraId="6443D0A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7B0D3A6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734E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5C72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顺序插入1-100个联系人</w:t>
            </w:r>
          </w:p>
        </w:tc>
        <w:tc>
          <w:p w14:paraId="56AFAAD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树保持平衡,高度≈log₂(100)≈7</w:t>
            </w:r>
          </w:p>
        </w:tc>
        <w:tc>
          <w:p w14:paraId="658C82A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树自动平衡,查询效率高</w:t>
            </w:r>
          </w:p>
        </w:tc>
      </w:tr>
      <w:tr w14:paraId="6E9B7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1F3E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随机删除50个联系人</w:t>
            </w:r>
          </w:p>
        </w:tc>
        <w:tc>
          <w:p w14:paraId="320F5F2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删除后树重新平衡</w:t>
            </w:r>
          </w:p>
        </w:tc>
        <w:tc>
          <w:p w14:paraId="6F497E4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平衡因子维持在[-1,1]</w:t>
            </w:r>
          </w:p>
        </w:tc>
      </w:tr>
    </w:tbl>
    <w:p w14:paraId="7C8D6FF7">
      <w:pPr>
        <w:pStyle w:val="3"/>
        <w:bidi w:val="0"/>
      </w:pPr>
      <w:bookmarkStart w:id="27" w:name="_Toc7699"/>
      <w:r>
        <w:rPr>
          <w:rFonts w:hint="eastAsia"/>
          <w:lang w:val="en-US" w:eastAsia="zh-CN"/>
        </w:rPr>
        <w:t>1.3</w:t>
      </w:r>
      <w:r>
        <w:t>异常处理测试</w:t>
      </w:r>
      <w:bookmarkEnd w:id="27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3702"/>
        <w:gridCol w:w="2582"/>
      </w:tblGrid>
      <w:tr w14:paraId="75923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5A143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输入数据</w:t>
            </w:r>
          </w:p>
        </w:tc>
        <w:tc>
          <w:p w14:paraId="3F09548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预期结果</w:t>
            </w:r>
          </w:p>
        </w:tc>
        <w:tc>
          <w:p w14:paraId="5872939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实际结果</w:t>
            </w:r>
          </w:p>
        </w:tc>
      </w:tr>
      <w:tr w14:paraId="5D389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4066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姓名为空字符串</w:t>
            </w:r>
          </w:p>
        </w:tc>
        <w:tc>
          <w:p w14:paraId="2270ACD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抛出IllegalArgumentException异常</w:t>
            </w:r>
          </w:p>
        </w:tc>
        <w:tc>
          <w:p w14:paraId="1EB72EF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正确抛出异常并提示</w:t>
            </w:r>
          </w:p>
        </w:tc>
      </w:tr>
      <w:tr w14:paraId="0808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F0CB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电话号码格式错误</w:t>
            </w:r>
          </w:p>
        </w:tc>
        <w:tc>
          <w:p w14:paraId="68530A7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允许添加(不做格式校验)</w:t>
            </w:r>
          </w:p>
        </w:tc>
        <w:tc>
          <w:p w14:paraId="6D0E4F6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  <w:tr w14:paraId="7EDF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A52A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删除不存在的联系人</w:t>
            </w:r>
          </w:p>
        </w:tc>
        <w:tc>
          <w:p w14:paraId="7FDE277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返回false,提示未找到</w:t>
            </w:r>
          </w:p>
        </w:tc>
        <w:tc>
          <w:p w14:paraId="2CAF0EF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与预期一致</w:t>
            </w:r>
          </w:p>
        </w:tc>
      </w:tr>
      <w:tr w14:paraId="6AF17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38D4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查询空字符串前缀</w:t>
            </w:r>
          </w:p>
        </w:tc>
        <w:tc>
          <w:p w14:paraId="7DD566C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抛出IllegalArgumentException异常</w:t>
            </w:r>
          </w:p>
        </w:tc>
        <w:tc>
          <w:p w14:paraId="78BD4C7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✓ 正确处理异常</w:t>
            </w:r>
          </w:p>
        </w:tc>
      </w:tr>
    </w:tbl>
    <w:p w14:paraId="7D39B866">
      <w:pPr>
        <w:pStyle w:val="3"/>
        <w:bidi w:val="0"/>
      </w:pPr>
      <w:bookmarkStart w:id="28" w:name="_Toc12112"/>
      <w:r>
        <w:rPr>
          <w:rFonts w:hint="eastAsia"/>
          <w:lang w:val="en-US" w:eastAsia="zh-CN"/>
        </w:rPr>
        <w:t>1.4</w:t>
      </w:r>
      <w:r>
        <w:t>性能测试</w:t>
      </w:r>
      <w:bookmarkEnd w:id="28"/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867"/>
        <w:gridCol w:w="2242"/>
        <w:gridCol w:w="2552"/>
      </w:tblGrid>
      <w:tr w14:paraId="0015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6503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测试场景</w:t>
            </w:r>
          </w:p>
        </w:tc>
        <w:tc>
          <w:p w14:paraId="1C44600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数据规模</w:t>
            </w:r>
          </w:p>
        </w:tc>
        <w:tc>
          <w:p w14:paraId="411C361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时间复杂度</w:t>
            </w:r>
          </w:p>
        </w:tc>
        <w:tc>
          <w:p w14:paraId="0EC209C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实测性能</w:t>
            </w:r>
          </w:p>
        </w:tc>
      </w:tr>
      <w:tr w14:paraId="63508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63CE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插入操作</w:t>
            </w:r>
          </w:p>
        </w:tc>
        <w:tc>
          <w:p w14:paraId="72DB020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1000条</w:t>
            </w:r>
          </w:p>
        </w:tc>
        <w:tc>
          <w:p w14:paraId="0556B4A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O(log n)</w:t>
            </w:r>
          </w:p>
        </w:tc>
        <w:tc>
          <w:p w14:paraId="22E6638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平均&lt;1ms/次</w:t>
            </w:r>
          </w:p>
        </w:tc>
      </w:tr>
      <w:tr w14:paraId="6338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923C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查询操作</w:t>
            </w:r>
          </w:p>
        </w:tc>
        <w:tc>
          <w:p w14:paraId="59E68A6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1000条</w:t>
            </w:r>
          </w:p>
        </w:tc>
        <w:tc>
          <w:p w14:paraId="633D031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O(log n)</w:t>
            </w:r>
          </w:p>
        </w:tc>
        <w:tc>
          <w:p w14:paraId="1CD83D7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平均&lt;1ms/次</w:t>
            </w:r>
          </w:p>
        </w:tc>
      </w:tr>
      <w:tr w14:paraId="2D72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00ED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删除操作</w:t>
            </w:r>
          </w:p>
        </w:tc>
        <w:tc>
          <w:p w14:paraId="7795B80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1000条</w:t>
            </w:r>
          </w:p>
        </w:tc>
        <w:tc>
          <w:p w14:paraId="5682553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O(log n)</w:t>
            </w:r>
          </w:p>
        </w:tc>
        <w:tc>
          <w:p w14:paraId="1D95169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平均&lt;1ms/次</w:t>
            </w:r>
          </w:p>
        </w:tc>
      </w:tr>
      <w:tr w14:paraId="6B267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7E18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前缀查询</w:t>
            </w:r>
          </w:p>
        </w:tc>
        <w:tc>
          <w:p w14:paraId="72BE84D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1000条</w:t>
            </w:r>
          </w:p>
        </w:tc>
        <w:tc>
          <w:p w14:paraId="687C959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O(n)</w:t>
            </w:r>
          </w:p>
        </w:tc>
        <w:tc>
          <w:p w14:paraId="3AA61A0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平均5-10ms</w:t>
            </w:r>
          </w:p>
        </w:tc>
      </w:tr>
    </w:tbl>
    <w:p w14:paraId="3CC242F0">
      <w:pPr>
        <w:rPr>
          <w:rStyle w:val="19"/>
          <w:b w:val="0"/>
          <w:i w:val="0"/>
          <w:strike w:val="0"/>
        </w:rPr>
      </w:pPr>
      <w:r>
        <w:pict>
          <v:rect id="_x0000_i1032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4FA0D">
      <w:pPr>
        <w:pStyle w:val="2"/>
        <w:bidi w:val="0"/>
        <w:rPr>
          <w:sz w:val="44"/>
          <w:szCs w:val="72"/>
        </w:rPr>
      </w:pPr>
      <w:bookmarkStart w:id="29" w:name="_Toc23912"/>
      <w:r>
        <w:rPr>
          <w:rFonts w:hint="eastAsia"/>
          <w:sz w:val="44"/>
          <w:szCs w:val="72"/>
          <w:lang w:val="en-US" w:eastAsia="zh-CN"/>
        </w:rPr>
        <w:t>七</w:t>
      </w:r>
      <w:r>
        <w:rPr>
          <w:sz w:val="44"/>
          <w:szCs w:val="72"/>
        </w:rPr>
        <w:t>、问题与解决方法</w:t>
      </w:r>
      <w:bookmarkEnd w:id="29"/>
    </w:p>
    <w:p w14:paraId="0F935E8E">
      <w:pPr>
        <w:pStyle w:val="3"/>
        <w:bidi w:val="0"/>
        <w:rPr>
          <w:sz w:val="28"/>
          <w:szCs w:val="44"/>
        </w:rPr>
      </w:pPr>
      <w:bookmarkStart w:id="30" w:name="_Toc13348"/>
      <w:r>
        <w:rPr>
          <w:sz w:val="28"/>
          <w:szCs w:val="44"/>
        </w:rPr>
        <w:t>问题1: 同名联系人的存储与处理</w:t>
      </w:r>
      <w:bookmarkEnd w:id="30"/>
    </w:p>
    <w:p w14:paraId="6A1CB974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问题描述:</w:t>
      </w:r>
      <w:r>
        <w:rPr>
          <w:rStyle w:val="19"/>
          <w:b w:val="0"/>
          <w:i w:val="0"/>
          <w:strike w:val="0"/>
        </w:rPr>
        <w:t xml:space="preserve"> 在实际使用中,可能存在姓名完全相同的多个联系人,如果简单覆盖或拒绝添加,都不符合实际需求。</w:t>
      </w:r>
    </w:p>
    <w:p w14:paraId="30A0274F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解决方法:</w:t>
      </w:r>
      <w:r>
        <w:rPr>
          <w:rStyle w:val="19"/>
          <w:b w:val="0"/>
          <w:i w:val="0"/>
          <w:strike w:val="0"/>
        </w:rPr>
        <w:t xml:space="preserve"> 在BSTNode节点中使用 </w:t>
      </w:r>
      <w:r>
        <w:rPr>
          <w:rStyle w:val="42"/>
          <w:b w:val="0"/>
          <w:i w:val="0"/>
          <w:strike w:val="0"/>
        </w:rPr>
        <w:t>List&lt;Contact&gt;</w:t>
      </w:r>
      <w:r>
        <w:rPr>
          <w:rStyle w:val="19"/>
          <w:b w:val="0"/>
          <w:i w:val="0"/>
          <w:strike w:val="0"/>
        </w:rPr>
        <w:t xml:space="preserve"> 链表存储同名联系人,而不是单个Contact对象。当插入姓名相同的联系人时,将其添加到链表中,而不是覆盖原有数据。删除和查询时,也需要遍历链表进行处理。</w:t>
      </w:r>
    </w:p>
    <w:p w14:paraId="3BAA3860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// BSTNode中的同名联系人链表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private List&lt;Contact&gt; contacts = new ArrayList&lt;&gt;();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// 添加到同名链表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public void addContact(Contact contact)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this.contacts.add(contact);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3D26DDEC">
      <w:pPr>
        <w:pStyle w:val="3"/>
        <w:bidi w:val="0"/>
        <w:rPr>
          <w:sz w:val="28"/>
          <w:szCs w:val="44"/>
        </w:rPr>
      </w:pPr>
      <w:bookmarkStart w:id="31" w:name="_Toc14741"/>
      <w:r>
        <w:rPr>
          <w:sz w:val="28"/>
          <w:szCs w:val="44"/>
        </w:rPr>
        <w:t>问题2: AVL树删除节点后的平衡调整</w:t>
      </w:r>
      <w:bookmarkEnd w:id="31"/>
    </w:p>
    <w:p w14:paraId="41522F05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问题描述:</w:t>
      </w:r>
      <w:r>
        <w:rPr>
          <w:rStyle w:val="19"/>
          <w:b w:val="0"/>
          <w:i w:val="0"/>
          <w:strike w:val="0"/>
        </w:rPr>
        <w:t xml:space="preserve"> 删除节点后,从删除位置到根节点路径上的所有节点高度都可能发生变化,需要逐层检查平衡因子并进行调整,实现较为复杂。</w:t>
      </w:r>
    </w:p>
    <w:p w14:paraId="7FE2A253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解决方法:</w:t>
      </w:r>
      <w:r>
        <w:rPr>
          <w:rStyle w:val="19"/>
          <w:b w:val="0"/>
          <w:i w:val="0"/>
          <w:strike w:val="0"/>
        </w:rPr>
        <w:t xml:space="preserve"> 采用递归实现删除操作,在递归回溯过程中自动更新每个节点的高度,并在必要时进行旋转调整。删除操作返回调整后的新根节点,确保树的结构正确更新。</w:t>
      </w:r>
    </w:p>
    <w:p w14:paraId="5A969695">
      <w:pPr>
        <w:pStyle w:val="43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private BSTNode deleteNode(BSTNode node, String name, String phone, int[] result)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1. 标准BST删除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... 删除逻辑 ...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2. 更新高度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updateHeight(node);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3. 检查平衡因子并调整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int balance = getBalanceFactor(node);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4. 四种失衡情况的处理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if (balance &gt; 1 &amp;&amp; getBalanceFactor(node.getLeft()) &gt;= 0) {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    return rightRotate(node);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}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// ... 其他情况 ...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 xml:space="preserve">    return node;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}</w:t>
      </w:r>
    </w:p>
    <w:p w14:paraId="6445198A">
      <w:pPr>
        <w:pStyle w:val="3"/>
        <w:bidi w:val="0"/>
        <w:rPr>
          <w:sz w:val="28"/>
          <w:szCs w:val="44"/>
        </w:rPr>
      </w:pPr>
      <w:bookmarkStart w:id="32" w:name="_Toc17986"/>
      <w:r>
        <w:rPr>
          <w:sz w:val="28"/>
          <w:szCs w:val="44"/>
        </w:rPr>
        <w:t>问题3: 中文字符在控制台显示乱码</w:t>
      </w:r>
      <w:bookmarkEnd w:id="32"/>
    </w:p>
    <w:p w14:paraId="0125B783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问题描述:</w:t>
      </w:r>
      <w:r>
        <w:rPr>
          <w:rStyle w:val="19"/>
          <w:b w:val="0"/>
          <w:i w:val="0"/>
          <w:strike w:val="0"/>
        </w:rPr>
        <w:t xml:space="preserve"> 在Windows系统的命令行环境下,中文字符可能显示为乱码,影响用户体验。</w:t>
      </w:r>
    </w:p>
    <w:p w14:paraId="2C607E01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解决方法:</w:t>
      </w:r>
      <w:r>
        <w:rPr>
          <w:rStyle w:val="19"/>
          <w:b w:val="0"/>
          <w:i w:val="0"/>
          <w:strike w:val="0"/>
        </w:rPr>
        <w:t xml:space="preserve"> 编译时使用 </w:t>
      </w:r>
      <w:r>
        <w:rPr>
          <w:rStyle w:val="42"/>
          <w:b w:val="0"/>
          <w:i w:val="0"/>
          <w:strike w:val="0"/>
        </w:rPr>
        <w:t>-encoding UTF-8</w:t>
      </w:r>
      <w:r>
        <w:rPr>
          <w:rStyle w:val="19"/>
          <w:b w:val="0"/>
          <w:i w:val="0"/>
          <w:strike w:val="0"/>
        </w:rPr>
        <w:t xml:space="preserve"> 参数指定源文件编码,同时在代码中避免使用特殊Unicode字符(如方框、箭头等),改用标准ASCII字符或直接使用中文。对于GUI界面,Java Swing对中文有良好支持,无需特殊处理。</w:t>
      </w:r>
    </w:p>
    <w:p w14:paraId="6AD8F94C">
      <w:pPr>
        <w:pStyle w:val="4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# 编译命令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javac -encoding UTF-8 -d bin src/com/addressbook/**/*.java</w:t>
      </w:r>
    </w:p>
    <w:p w14:paraId="3639CB9E">
      <w:pPr>
        <w:pStyle w:val="3"/>
        <w:bidi w:val="0"/>
        <w:rPr>
          <w:sz w:val="28"/>
          <w:szCs w:val="44"/>
        </w:rPr>
      </w:pPr>
      <w:bookmarkStart w:id="33" w:name="_Toc23407"/>
      <w:r>
        <w:rPr>
          <w:sz w:val="28"/>
          <w:szCs w:val="44"/>
        </w:rPr>
        <w:t>问题4: 前缀模糊查询效率优化</w:t>
      </w:r>
      <w:bookmarkEnd w:id="33"/>
    </w:p>
    <w:p w14:paraId="67A1148C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问题描述:</w:t>
      </w:r>
      <w:r>
        <w:rPr>
          <w:rStyle w:val="19"/>
          <w:b w:val="0"/>
          <w:i w:val="0"/>
          <w:strike w:val="0"/>
        </w:rPr>
        <w:t xml:space="preserve"> 前缀模糊查询需要遍历整棵树,时间复杂度为O(n),当数据量较大时效率较低。</w:t>
      </w:r>
    </w:p>
    <w:p w14:paraId="795AF693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解决方法:</w:t>
      </w:r>
      <w:r>
        <w:rPr>
          <w:rStyle w:val="19"/>
          <w:b w:val="0"/>
          <w:i w:val="0"/>
          <w:strike w:val="0"/>
        </w:rPr>
        <w:t xml:space="preserve"> 虽然当前实现采用中序遍历的方式(O(n)),但利用了BST的有序性质。未来可以考虑使用Trie(前缀树)或添加索引结构来优化前缀查询性能,将时间复杂度降低到O(k+m),其中k为前缀长度,m为结果数量。</w:t>
      </w:r>
    </w:p>
    <w:p w14:paraId="26087392">
      <w:pPr>
        <w:rPr>
          <w:rStyle w:val="19"/>
          <w:b w:val="0"/>
          <w:i w:val="0"/>
          <w:strike w:val="0"/>
        </w:rPr>
      </w:pPr>
      <w:r>
        <w:pict>
          <v:rect id="_x0000_i1033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8F5B1">
      <w:pPr>
        <w:pStyle w:val="2"/>
        <w:bidi w:val="0"/>
        <w:rPr>
          <w:sz w:val="36"/>
          <w:szCs w:val="56"/>
        </w:rPr>
      </w:pPr>
      <w:bookmarkStart w:id="34" w:name="_Toc29627"/>
      <w:r>
        <w:rPr>
          <w:rFonts w:hint="eastAsia"/>
          <w:sz w:val="36"/>
          <w:szCs w:val="56"/>
          <w:lang w:val="en-US" w:eastAsia="zh-CN"/>
        </w:rPr>
        <w:t>八</w:t>
      </w:r>
      <w:r>
        <w:rPr>
          <w:sz w:val="36"/>
          <w:szCs w:val="56"/>
        </w:rPr>
        <w:t>、总结与心得体会</w:t>
      </w:r>
      <w:bookmarkEnd w:id="34"/>
    </w:p>
    <w:p w14:paraId="3BBBDA3B">
      <w:pPr>
        <w:pStyle w:val="3"/>
        <w:bidi w:val="0"/>
      </w:pPr>
      <w:bookmarkStart w:id="35" w:name="_Toc18184"/>
      <w:r>
        <w:t>(一)总结</w:t>
      </w:r>
      <w:bookmarkEnd w:id="35"/>
    </w:p>
    <w:p w14:paraId="34C51F8A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本次课程设计完成了 </w:t>
      </w:r>
      <w:r>
        <w:rPr>
          <w:rStyle w:val="19"/>
          <w:b/>
          <w:i w:val="0"/>
          <w:strike w:val="0"/>
        </w:rPr>
        <w:t>基于AVL平衡二叉搜索树的通讯录管理系统</w:t>
      </w:r>
      <w:r>
        <w:rPr>
          <w:rStyle w:val="19"/>
          <w:b w:val="0"/>
          <w:i w:val="0"/>
          <w:strike w:val="0"/>
        </w:rPr>
        <w:t xml:space="preserve"> 的设计与实现,系统涵盖了 </w:t>
      </w:r>
      <w:r>
        <w:rPr>
          <w:rStyle w:val="19"/>
          <w:b/>
          <w:i w:val="0"/>
          <w:strike w:val="0"/>
        </w:rPr>
        <w:t>联系人的增删改查、前缀模糊查询、多种遍历方式展示、同名联系人处理、图形化界面操作</w:t>
      </w:r>
      <w:r>
        <w:rPr>
          <w:rStyle w:val="19"/>
          <w:b w:val="0"/>
          <w:i w:val="0"/>
          <w:strike w:val="0"/>
        </w:rPr>
        <w:t xml:space="preserve"> 等核心功能,满足了课程设计的要求。</w:t>
      </w:r>
    </w:p>
    <w:p w14:paraId="4070CF17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通过 </w:t>
      </w:r>
      <w:r>
        <w:rPr>
          <w:rStyle w:val="19"/>
          <w:b/>
          <w:i w:val="0"/>
          <w:strike w:val="0"/>
        </w:rPr>
        <w:t>AVL树的实现</w:t>
      </w:r>
      <w:r>
        <w:rPr>
          <w:rStyle w:val="19"/>
          <w:b w:val="0"/>
          <w:i w:val="0"/>
          <w:strike w:val="0"/>
        </w:rPr>
        <w:t xml:space="preserve">,深入理解了 </w:t>
      </w:r>
      <w:r>
        <w:rPr>
          <w:rStyle w:val="19"/>
          <w:b/>
          <w:i w:val="0"/>
          <w:strike w:val="0"/>
        </w:rPr>
        <w:t>平衡二叉搜索树的自平衡机制、四种旋转调整方式、平衡因子的计算与维护</w:t>
      </w:r>
      <w:r>
        <w:rPr>
          <w:rStyle w:val="19"/>
          <w:b w:val="0"/>
          <w:i w:val="0"/>
          <w:strike w:val="0"/>
        </w:rPr>
        <w:t>;通过模块化设计,提升了程序的可维护性和扩展性;通过异常处理和测试,保证了程序的稳定性和健壮性。</w:t>
      </w:r>
    </w:p>
    <w:p w14:paraId="33030D37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主要成果:</w:t>
      </w:r>
    </w:p>
    <w:p w14:paraId="7F3182A0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完整实现了AVL树的所有核心操作(插入、删除、查询、旋转)</w:t>
      </w:r>
    </w:p>
    <w:p w14:paraId="5E5D9B74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创新性地使用链表处理同名联系人问题</w:t>
      </w:r>
    </w:p>
    <w:p w14:paraId="7BED47C0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实现了精确查找(O(log n))和前缀模糊查询(O(n))两种查询方式</w:t>
      </w:r>
    </w:p>
    <w:p w14:paraId="4EA6DCE0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开发了现代化的GUI图形界面,提升用户体验</w:t>
      </w:r>
    </w:p>
    <w:p w14:paraId="123C92B4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支持中序、前序、后序三种遍历方式</w:t>
      </w:r>
    </w:p>
    <w:p w14:paraId="21CF7443">
      <w:pPr>
        <w:numPr>
          <w:ilvl w:val="0"/>
          <w:numId w:val="7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编写了完善的测试用例,验证系统功能正确性</w:t>
      </w:r>
    </w:p>
    <w:p w14:paraId="5E9673B3">
      <w:pPr>
        <w:pStyle w:val="3"/>
        <w:bidi w:val="0"/>
      </w:pPr>
      <w:bookmarkStart w:id="36" w:name="_Toc19841"/>
      <w:r>
        <w:t>(二)心得体会</w:t>
      </w:r>
      <w:bookmarkEnd w:id="36"/>
    </w:p>
    <w:p w14:paraId="5C759F22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数据结构的重要性</w:t>
      </w:r>
    </w:p>
    <w:p w14:paraId="2869EFE1">
      <w:pPr>
        <w:numPr>
          <w:ilvl w:val="0"/>
          <w:numId w:val="9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通过本次课程设计,深刻体会到数据结构对程序性能的巨大影响。AVL树相比普通二叉搜索树,通过自平衡机制保证了最坏情况下O(log n)的查询效率,避免了退化成链表的问题。在实际开发中,选择合适的数据结构至关重要。</w:t>
      </w:r>
    </w:p>
    <w:p w14:paraId="4B65F17C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算法设计的挑战与乐趣</w:t>
      </w:r>
    </w:p>
    <w:p w14:paraId="68017181">
      <w:pPr>
        <w:numPr>
          <w:ilvl w:val="0"/>
          <w:numId w:val="9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AVL树的平衡调整算法是整个项目中最具挑战性的部分。需要仔细分析四种失衡情况(LL、RR、LR、RL),理解旋转操作的本质,并正确处理递归过程中的高度更新。通过不断调试和测试,最终实现了正确的平衡调整,这个过程充满了挑战和成就感。</w:t>
      </w:r>
    </w:p>
    <w:p w14:paraId="50DAB6F3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面向对象设计的优势</w:t>
      </w:r>
    </w:p>
    <w:p w14:paraId="7BEB1DB1">
      <w:pPr>
        <w:numPr>
          <w:ilvl w:val="0"/>
          <w:numId w:val="9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项目采用了分层架构设计:实体层、数据结构层、业务逻辑层、表现层各司其职。这种设计使得代码结构清晰,职责明确,便于后期维护和功能扩展。例如,可以轻松地将控制台界面替换为GUI界面,而不需要修改业务逻辑代码。</w:t>
      </w:r>
    </w:p>
    <w:p w14:paraId="034188A9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异常处理与边界情况</w:t>
      </w:r>
    </w:p>
    <w:p w14:paraId="013273DB">
      <w:pPr>
        <w:numPr>
          <w:ilvl w:val="0"/>
          <w:numId w:val="9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在开发过程中,遇到了许多边界情况:空输入、同名联系人、删除不存在的数据等。通过合理的异常处理和输入校验,提高了程序的健壮性。这让我认识到,一个优秀的程序不仅要实现核心功能,还要妥善处理各种异常情况。</w:t>
      </w:r>
    </w:p>
    <w:p w14:paraId="4EBC197F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测试驱动开发的价值</w:t>
      </w:r>
    </w:p>
    <w:p w14:paraId="26CC2722">
      <w:pPr>
        <w:numPr>
          <w:ilvl w:val="0"/>
          <w:numId w:val="9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编写完整的测试用例帮助我发现了许多潜在的bug,特别是平衡调整逻辑中的细节问题。通过自动化测试,可以快速验证功能的正确性,这在后期修改代码时尤为重要。</w:t>
      </w:r>
    </w:p>
    <w:p w14:paraId="3B90EF89">
      <w:pPr>
        <w:pStyle w:val="3"/>
        <w:bidi w:val="0"/>
      </w:pPr>
      <w:bookmarkStart w:id="37" w:name="_Toc31275"/>
      <w:r>
        <w:t>(三)改进与扩展方向</w:t>
      </w:r>
      <w:bookmarkEnd w:id="37"/>
    </w:p>
    <w:p w14:paraId="19CB6E64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功能扩展</w:t>
      </w:r>
    </w:p>
    <w:p w14:paraId="079421B6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增加数据持久化功能,支持导入/导出CSV或JSON格式文件</w:t>
      </w:r>
    </w:p>
    <w:p w14:paraId="1A82983B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实现分组管理功能,支持将联系人分为"家人"、"朋友"、"同事"等分组</w:t>
      </w:r>
    </w:p>
    <w:p w14:paraId="32973CFC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添加生日提醒、通话记录等扩展信息</w:t>
      </w:r>
    </w:p>
    <w:p w14:paraId="151F272F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支持头像上传和显示</w:t>
      </w:r>
    </w:p>
    <w:p w14:paraId="118FB7CA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实现数据备份与恢复功能</w:t>
      </w:r>
    </w:p>
    <w:p w14:paraId="49C6603A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性能优化</w:t>
      </w:r>
    </w:p>
    <w:p w14:paraId="6BD085C8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使用Trie树优化前缀查询,将时间复杂度从O(n)降低到O(k+m)</w:t>
      </w:r>
    </w:p>
    <w:p w14:paraId="458DE134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添加缓存机制,提高频繁查询的响应速度</w:t>
      </w:r>
    </w:p>
    <w:p w14:paraId="405449EF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实现惰性删除,减少树的重构次数</w:t>
      </w:r>
    </w:p>
    <w:p w14:paraId="737E3DCC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对大数据量场景进行性能优化</w:t>
      </w:r>
    </w:p>
    <w:p w14:paraId="7C06F279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用户体验优化</w:t>
      </w:r>
    </w:p>
    <w:p w14:paraId="40C70217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添加撤销/重做功能</w:t>
      </w:r>
    </w:p>
    <w:p w14:paraId="61F2D8CC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支持批量导入联系人</w:t>
      </w:r>
    </w:p>
    <w:p w14:paraId="5CBFC5EF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实现高级搜索功能(按电话、邮箱、地址查询)</w:t>
      </w:r>
    </w:p>
    <w:p w14:paraId="309D3CD0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添加快捷键支持</w:t>
      </w:r>
    </w:p>
    <w:p w14:paraId="1740DC6A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优化GUI界面的响应速度和视觉效果</w:t>
      </w:r>
    </w:p>
    <w:p w14:paraId="7D07A8D6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支持深色模式主题切换</w:t>
      </w:r>
    </w:p>
    <w:p w14:paraId="6921B64A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代码质量提升</w:t>
      </w:r>
    </w:p>
    <w:p w14:paraId="2B709E33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增加单元测试覆盖率</w:t>
      </w:r>
    </w:p>
    <w:p w14:paraId="37FD7DEA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使用设计模式重构代码(如观察者模式、工厂模式)</w:t>
      </w:r>
    </w:p>
    <w:p w14:paraId="2A1A8BB1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添加日志记录功能</w:t>
      </w:r>
    </w:p>
    <w:p w14:paraId="63051EA5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完善API文档</w:t>
      </w:r>
    </w:p>
    <w:p w14:paraId="24352CFD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引入代码质量检查工具</w:t>
      </w:r>
    </w:p>
    <w:p w14:paraId="504E194B">
      <w:pPr>
        <w:numPr>
          <w:ilvl w:val="0"/>
          <w:numId w:val="8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技术升级</w:t>
      </w:r>
    </w:p>
    <w:p w14:paraId="525C07C8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使用数据库(SQLite/MySQL)替代内存存储</w:t>
      </w:r>
    </w:p>
    <w:p w14:paraId="4FDA7F1E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实现网络同步功能,支持多设备数据同步</w:t>
      </w:r>
    </w:p>
    <w:p w14:paraId="74BDB1E4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引入Spring Boot框架,实现Web版通讯录</w:t>
      </w:r>
    </w:p>
    <w:p w14:paraId="5441F21F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添加RESTful API接口</w:t>
      </w:r>
    </w:p>
    <w:p w14:paraId="70375936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实现移动端APP(Android/iOS)</w:t>
      </w:r>
    </w:p>
    <w:p w14:paraId="10AA8F6D">
      <w:pPr>
        <w:rPr>
          <w:rStyle w:val="19"/>
          <w:b w:val="0"/>
          <w:i w:val="0"/>
          <w:strike w:val="0"/>
        </w:rPr>
      </w:pPr>
      <w:r>
        <w:pict>
          <v:rect id="_x0000_i1034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5A237">
      <w:pPr>
        <w:pStyle w:val="2"/>
        <w:bidi w:val="0"/>
      </w:pPr>
      <w:bookmarkStart w:id="38" w:name="_Toc12384"/>
      <w:r>
        <w:rPr>
          <w:rFonts w:hint="eastAsia"/>
          <w:lang w:val="en-US" w:eastAsia="zh-CN"/>
        </w:rPr>
        <w:t>九</w:t>
      </w:r>
      <w:r>
        <w:t>、附录</w:t>
      </w:r>
      <w:bookmarkEnd w:id="38"/>
    </w:p>
    <w:p w14:paraId="1C2F5F3C">
      <w:pPr>
        <w:pStyle w:val="3"/>
        <w:bidi w:val="0"/>
      </w:pPr>
      <w:bookmarkStart w:id="39" w:name="_Toc9174"/>
      <w:r>
        <w:t>(一)核心代码清单</w:t>
      </w:r>
      <w:bookmarkEnd w:id="39"/>
    </w:p>
    <w:p w14:paraId="2D8A77F9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1. 项目结构</w:t>
      </w:r>
    </w:p>
    <w:p w14:paraId="1DA21FFE">
      <w:pPr>
        <w:pStyle w:val="44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d:\CourseDesign\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├── src\com\addressbook\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├── gui\                           # GUI界面层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AddressBookGUI.java       # 控制台交互界面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ContactFormPanel.java     # 联系人表单面板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ContactListPanel.java     # 联系人列表面板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ContactTableModel.java    # 表格数据模型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MainFrame.java            # 主窗口框架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ModernButton.java         # 自定义按钮组件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ModernPanel.java          # 自定义面板组件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ModernTextField.java      # 自定义文本框组件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SidebarPanel.java         # 侧边栏导航面板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└── TraversalPanel.java       # 遍历展示面板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├── model\                         # 实体层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├── BSTNode.java              # AVL树节点类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└── Contact.java              # 联系人实体类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├── service\                       # 业务逻辑层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└── AddressBookService.java   # 通讯录服务类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├── test\                          # 测试层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│   └── AddressBookTest.java      # 功能测试类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└── tree\                          # 数据结构层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│       └── AVLTree.java              # AVL树实现类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└── README.md                          # 项目说明文档</w:t>
      </w:r>
    </w:p>
    <w:p w14:paraId="7D9D3D9A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2. 核心类说明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3264"/>
        <w:gridCol w:w="955"/>
        <w:gridCol w:w="2190"/>
      </w:tblGrid>
      <w:tr w14:paraId="2200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1756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类名</w:t>
            </w:r>
          </w:p>
        </w:tc>
        <w:tc>
          <w:p w14:paraId="52EEF23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路径</w:t>
            </w:r>
          </w:p>
        </w:tc>
        <w:tc>
          <w:p w14:paraId="481D5CF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代码行数</w:t>
            </w:r>
          </w:p>
        </w:tc>
        <w:tc>
          <w:p w14:paraId="381AD5F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主要功能</w:t>
            </w:r>
          </w:p>
        </w:tc>
      </w:tr>
      <w:tr w14:paraId="5FAC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4F69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Contact</w:t>
            </w:r>
          </w:p>
        </w:tc>
        <w:tc>
          <w:p w14:paraId="4B632FD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model/Contact.java</w:t>
            </w:r>
          </w:p>
        </w:tc>
        <w:tc>
          <w:p w14:paraId="4D41DFF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66行</w:t>
            </w:r>
          </w:p>
        </w:tc>
        <w:tc>
          <w:p w14:paraId="0AB6E1B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联系人实体类,封装基本信息</w:t>
            </w:r>
          </w:p>
        </w:tc>
      </w:tr>
      <w:tr w14:paraId="415B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3D74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BSTNode</w:t>
            </w:r>
          </w:p>
        </w:tc>
        <w:tc>
          <w:p w14:paraId="71D46D7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model/BSTNode.java</w:t>
            </w:r>
          </w:p>
        </w:tc>
        <w:tc>
          <w:p w14:paraId="2DC340E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~100行</w:t>
            </w:r>
          </w:p>
        </w:tc>
        <w:tc>
          <w:p w14:paraId="53BE6F9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AVL树节点,支持同名链表</w:t>
            </w:r>
          </w:p>
        </w:tc>
      </w:tr>
      <w:tr w14:paraId="0183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5E2E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AVLTree</w:t>
            </w:r>
          </w:p>
        </w:tc>
        <w:tc>
          <w:p w14:paraId="2C5A358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tree/AVLTree.java</w:t>
            </w:r>
          </w:p>
        </w:tc>
        <w:tc>
          <w:p w14:paraId="0A5E842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436行</w:t>
            </w:r>
          </w:p>
        </w:tc>
        <w:tc>
          <w:p w14:paraId="7B17F81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AVL树核心实现,包含所有算法</w:t>
            </w:r>
          </w:p>
        </w:tc>
      </w:tr>
      <w:tr w14:paraId="1280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22CB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AddressBookService</w:t>
            </w:r>
          </w:p>
        </w:tc>
        <w:tc>
          <w:p w14:paraId="27D3C19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service/AddressBookService.java</w:t>
            </w:r>
          </w:p>
        </w:tc>
        <w:tc>
          <w:p w14:paraId="5D7DF7A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127行</w:t>
            </w:r>
          </w:p>
        </w:tc>
        <w:tc>
          <w:p w14:paraId="2BCB4A2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业务逻辑封装</w:t>
            </w:r>
          </w:p>
        </w:tc>
      </w:tr>
      <w:tr w14:paraId="6DAE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F205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MainFrame</w:t>
            </w:r>
          </w:p>
        </w:tc>
        <w:tc>
          <w:p w14:paraId="3E0A549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gui/MainFrame.java</w:t>
            </w:r>
          </w:p>
        </w:tc>
        <w:tc>
          <w:p w14:paraId="36E22C9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105行</w:t>
            </w:r>
          </w:p>
        </w:tc>
        <w:tc>
          <w:p w14:paraId="6C6E26D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GUI主窗口框架</w:t>
            </w:r>
          </w:p>
        </w:tc>
      </w:tr>
      <w:tr w14:paraId="10BA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6924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ContactListPanel</w:t>
            </w:r>
          </w:p>
        </w:tc>
        <w:tc>
          <w:p w14:paraId="71F4B48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gui/ContactListPanel.java</w:t>
            </w:r>
          </w:p>
        </w:tc>
        <w:tc>
          <w:p w14:paraId="54108C5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~200行</w:t>
            </w:r>
          </w:p>
        </w:tc>
        <w:tc>
          <w:p w14:paraId="3A0B8EF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联系人列表展示</w:t>
            </w:r>
          </w:p>
        </w:tc>
      </w:tr>
      <w:tr w14:paraId="753E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4BD4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ContactFormPanel</w:t>
            </w:r>
          </w:p>
        </w:tc>
        <w:tc>
          <w:p w14:paraId="38B915A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gui/ContactFormPanel.java</w:t>
            </w:r>
          </w:p>
        </w:tc>
        <w:tc>
          <w:p w14:paraId="21C3F869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~150行</w:t>
            </w:r>
          </w:p>
        </w:tc>
        <w:tc>
          <w:p w14:paraId="48D2DF5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联系人表单输入</w:t>
            </w:r>
          </w:p>
        </w:tc>
      </w:tr>
      <w:tr w14:paraId="7C015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6595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TraversalPanel</w:t>
            </w:r>
          </w:p>
        </w:tc>
        <w:tc>
          <w:p w14:paraId="494B1F9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gui/TraversalPanel.java</w:t>
            </w:r>
          </w:p>
        </w:tc>
        <w:tc>
          <w:p w14:paraId="3673AFD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~120行</w:t>
            </w:r>
          </w:p>
        </w:tc>
        <w:tc>
          <w:p w14:paraId="2E4289C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树遍历结果展示</w:t>
            </w:r>
          </w:p>
        </w:tc>
      </w:tr>
    </w:tbl>
    <w:p w14:paraId="66A2F5A8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代码文件路径:</w:t>
      </w:r>
    </w:p>
    <w:p w14:paraId="59D9C3E7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实体层: </w:t>
      </w:r>
      <w:r>
        <w:rPr>
          <w:rStyle w:val="42"/>
          <w:b w:val="0"/>
          <w:i w:val="0"/>
          <w:strike w:val="0"/>
        </w:rPr>
        <w:t>d:\CourseDesign\src\com\addressbook\model\</w:t>
      </w:r>
    </w:p>
    <w:p w14:paraId="062CA809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数据结构层: </w:t>
      </w:r>
      <w:r>
        <w:rPr>
          <w:rStyle w:val="42"/>
          <w:b w:val="0"/>
          <w:i w:val="0"/>
          <w:strike w:val="0"/>
        </w:rPr>
        <w:t>d:\CourseDesign\src\com\addressbook\tree\</w:t>
      </w:r>
    </w:p>
    <w:p w14:paraId="3BD9E9D8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业务逻辑层: </w:t>
      </w:r>
      <w:r>
        <w:rPr>
          <w:rStyle w:val="42"/>
          <w:b w:val="0"/>
          <w:i w:val="0"/>
          <w:strike w:val="0"/>
        </w:rPr>
        <w:t>d:\CourseDesign\src\com\addressbook\service\</w:t>
      </w:r>
    </w:p>
    <w:p w14:paraId="1CB51943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界面层: </w:t>
      </w:r>
      <w:r>
        <w:rPr>
          <w:rStyle w:val="42"/>
          <w:b w:val="0"/>
          <w:i w:val="0"/>
          <w:strike w:val="0"/>
        </w:rPr>
        <w:t>d:\CourseDesign\src\com\addressbook\gui\</w:t>
      </w:r>
    </w:p>
    <w:p w14:paraId="0A8711F8">
      <w:pPr>
        <w:pStyle w:val="3"/>
        <w:bidi w:val="0"/>
      </w:pPr>
      <w:bookmarkStart w:id="40" w:name="_Toc26399"/>
      <w:r>
        <w:t>(二)程序运行截图</w:t>
      </w:r>
      <w:bookmarkEnd w:id="40"/>
    </w:p>
    <w:p w14:paraId="747C56EF">
      <w:pPr>
        <w:pStyle w:val="5"/>
      </w:pPr>
      <w:r>
        <w:rPr>
          <w:rStyle w:val="19"/>
          <w:b w:val="0"/>
          <w:i w:val="0"/>
          <w:strike w:val="0"/>
        </w:rPr>
        <w:t>1. GUI图形界面</w:t>
      </w:r>
    </w:p>
    <w:p w14:paraId="42206351">
      <w:pPr>
        <w:rPr>
          <w:rStyle w:val="19"/>
          <w:b w:val="0"/>
          <w:i w:val="0"/>
          <w:strike w:val="0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474980</wp:posOffset>
            </wp:positionV>
            <wp:extent cx="5854065" cy="3373120"/>
            <wp:effectExtent l="0" t="0" r="0" b="0"/>
            <wp:wrapThrough wrapText="bothSides">
              <wp:wrapPolygon>
                <wp:start x="0" y="0"/>
                <wp:lineTo x="0" y="21531"/>
                <wp:lineTo x="21579" y="21531"/>
                <wp:lineTo x="21579" y="0"/>
                <wp:lineTo x="0" y="0"/>
              </wp:wrapPolygon>
            </wp:wrapThrough>
            <wp:docPr id="1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065" cy="337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9"/>
          <w:b/>
          <w:i w:val="0"/>
          <w:strike w:val="0"/>
        </w:rPr>
        <w:t>主界面 - 联系人列表:</w:t>
      </w:r>
    </w:p>
    <w:p w14:paraId="6F1B456A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显示所有联系人的表格视图</w:t>
      </w:r>
    </w:p>
    <w:p w14:paraId="30257BE8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支持搜索、添加、编辑、删除操作</w:t>
      </w:r>
    </w:p>
    <w:p w14:paraId="547F4436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侧边栏导航菜单</w:t>
      </w:r>
    </w:p>
    <w:p w14:paraId="70C47E5B">
      <w:pPr>
        <w:rPr>
          <w:rStyle w:val="19"/>
          <w:b/>
          <w:i w:val="0"/>
          <w:strike w:val="0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-7742555</wp:posOffset>
            </wp:positionV>
            <wp:extent cx="5878830" cy="3388360"/>
            <wp:effectExtent l="0" t="0" r="26670" b="21590"/>
            <wp:wrapThrough wrapText="bothSides">
              <wp:wrapPolygon>
                <wp:start x="0" y="0"/>
                <wp:lineTo x="0" y="21555"/>
                <wp:lineTo x="21558" y="21555"/>
                <wp:lineTo x="21558" y="0"/>
                <wp:lineTo x="0" y="0"/>
              </wp:wrapPolygon>
            </wp:wrapThrough>
            <wp:docPr id="2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338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9"/>
          <w:b/>
          <w:i w:val="0"/>
          <w:strike w:val="0"/>
        </w:rPr>
        <w:t>联系人表单界面:</w:t>
      </w:r>
    </w:p>
    <w:p w14:paraId="0F866DE3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输入姓名、电话、邮箱、地址</w:t>
      </w:r>
    </w:p>
    <w:p w14:paraId="2F4252CF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保存和取消按钮</w:t>
      </w:r>
    </w:p>
    <w:p w14:paraId="083764FA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表单验证提示</w:t>
      </w:r>
    </w:p>
    <w:p w14:paraId="68DE2711">
      <w:pPr>
        <w:numPr>
          <w:numId w:val="0"/>
        </w:numPr>
        <w:rPr>
          <w:rStyle w:val="19"/>
          <w:b w:val="0"/>
          <w:i w:val="0"/>
          <w:strike w:val="0"/>
        </w:rPr>
      </w:pPr>
    </w:p>
    <w:p w14:paraId="2BF9793E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树遍历展示界面:</w:t>
      </w:r>
    </w:p>
    <w:p w14:paraId="3CAB32FC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231140</wp:posOffset>
            </wp:positionV>
            <wp:extent cx="5877560" cy="3386455"/>
            <wp:effectExtent l="0" t="0" r="8890" b="4445"/>
            <wp:wrapSquare wrapText="bothSides"/>
            <wp:docPr id="3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38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9"/>
          <w:b w:val="0"/>
          <w:i w:val="0"/>
          <w:strike w:val="0"/>
        </w:rPr>
        <w:t>选择遍历方式(中序/前序/后序)</w:t>
      </w:r>
    </w:p>
    <w:p w14:paraId="2C3E1084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以列表形式展示遍历结果</w:t>
      </w:r>
    </w:p>
    <w:p w14:paraId="08B1EB68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一键切换遍历方式</w:t>
      </w:r>
    </w:p>
    <w:p w14:paraId="55C3A567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rFonts w:hint="eastAsia"/>
          <w:b w:val="0"/>
          <w:i w:val="0"/>
          <w:strike w:val="0"/>
          <w:lang w:val="en-US" w:eastAsia="zh-CN"/>
        </w:rPr>
        <w:t>2</w:t>
      </w:r>
      <w:r>
        <w:rPr>
          <w:rStyle w:val="19"/>
          <w:b w:val="0"/>
          <w:i w:val="0"/>
          <w:strike w:val="0"/>
        </w:rPr>
        <w:t>. 功能演示截图说明</w:t>
      </w:r>
    </w:p>
    <w:p w14:paraId="45242675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添加联系人</w:t>
      </w:r>
      <w:r>
        <w:rPr>
          <w:rStyle w:val="19"/>
          <w:b w:val="0"/>
          <w:i w:val="0"/>
          <w:strike w:val="0"/>
        </w:rPr>
        <w:t>: 显示输入表单和添加成功提示</w:t>
      </w:r>
    </w:p>
    <w:p w14:paraId="4E765269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前缀查询</w:t>
      </w:r>
      <w:r>
        <w:rPr>
          <w:rStyle w:val="19"/>
          <w:b w:val="0"/>
          <w:i w:val="0"/>
          <w:strike w:val="0"/>
        </w:rPr>
        <w:t>: 输入"张",显示所有姓张的联系人</w:t>
      </w:r>
    </w:p>
    <w:p w14:paraId="06321518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树遍历</w:t>
      </w:r>
      <w:r>
        <w:rPr>
          <w:rStyle w:val="19"/>
          <w:b w:val="0"/>
          <w:i w:val="0"/>
          <w:strike w:val="0"/>
        </w:rPr>
        <w:t>: 展示中序遍历的升序结果</w:t>
      </w:r>
    </w:p>
    <w:p w14:paraId="7594D75E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同名处理</w:t>
      </w:r>
      <w:r>
        <w:rPr>
          <w:rStyle w:val="19"/>
          <w:b w:val="0"/>
          <w:i w:val="0"/>
          <w:strike w:val="0"/>
        </w:rPr>
        <w:t>: 显示多个名为"张三"的联系人</w:t>
      </w:r>
    </w:p>
    <w:p w14:paraId="06AB8082">
      <w:pPr>
        <w:pStyle w:val="3"/>
        <w:bidi w:val="0"/>
      </w:pPr>
      <w:bookmarkStart w:id="41" w:name="_Toc25718"/>
      <w:r>
        <w:t>(三)编译与运行说明</w:t>
      </w:r>
      <w:bookmarkEnd w:id="41"/>
    </w:p>
    <w:p w14:paraId="154AF951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1. 编译项目</w:t>
      </w:r>
    </w:p>
    <w:p w14:paraId="586F6466">
      <w:pPr>
        <w:pStyle w:val="4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# 在项目根目录执行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cd d:\CourseDesign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# 编译所有Java文件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javac -encoding UTF-8 -d bin src/com/addressbook/*.java src/com/addressbook/model/*.java src/com/addressbook/tree/*.java src/com/addressbook/service/*.java src/com/addressbook/gui/*.java src/com/addressbook/test/*.java</w:t>
      </w:r>
    </w:p>
    <w:p w14:paraId="7ED8356E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2. 运行GUI版本</w:t>
      </w:r>
    </w:p>
    <w:p w14:paraId="5C39235B">
      <w:pPr>
        <w:pStyle w:val="4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# 运行图形界面版本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java -cp bin com.addressbook.gui.MainFrame</w:t>
      </w:r>
    </w:p>
    <w:p w14:paraId="6A9058F7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3. 运行控制台版本</w:t>
      </w:r>
    </w:p>
    <w:p w14:paraId="6F0E5453">
      <w:pPr>
        <w:pStyle w:val="4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# 运行控制台版本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java -cp bin com.addressbook.gui.AddressBookGUI</w:t>
      </w:r>
    </w:p>
    <w:p w14:paraId="4BE68DC6">
      <w:pPr>
        <w:pStyle w:val="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4. 运行测试程序</w:t>
      </w:r>
    </w:p>
    <w:p w14:paraId="712F77CD">
      <w:pPr>
        <w:pStyle w:val="45"/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# 运行功能测试</w:t>
      </w:r>
      <w:r>
        <w:rPr>
          <w:rStyle w:val="19"/>
          <w:b w:val="0"/>
          <w:i w:val="0"/>
          <w:strike w:val="0"/>
        </w:rPr>
        <w:br w:type="textWrapping"/>
      </w:r>
      <w:r>
        <w:rPr>
          <w:rStyle w:val="19"/>
          <w:b w:val="0"/>
          <w:i w:val="0"/>
          <w:strike w:val="0"/>
        </w:rPr>
        <w:t>java -cp bin com.addressbook.test.AddressBookTest</w:t>
      </w:r>
    </w:p>
    <w:p w14:paraId="6496690A">
      <w:pPr>
        <w:pStyle w:val="3"/>
        <w:bidi w:val="0"/>
      </w:pPr>
      <w:bookmarkStart w:id="42" w:name="_Toc30284"/>
      <w:r>
        <w:t>(四)测试数据</w:t>
      </w:r>
      <w:bookmarkEnd w:id="42"/>
    </w:p>
    <w:p w14:paraId="5FBDCD67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系统预置的测试数据如下:</w:t>
      </w:r>
    </w:p>
    <w:tbl>
      <w:tblPr>
        <w:tblStyle w:val="1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17"/>
        <w:gridCol w:w="1856"/>
        <w:gridCol w:w="2852"/>
        <w:gridCol w:w="2186"/>
      </w:tblGrid>
      <w:tr w14:paraId="6442F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690A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序号</w:t>
            </w:r>
          </w:p>
        </w:tc>
        <w:tc>
          <w:p w14:paraId="671C2EB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姓名</w:t>
            </w:r>
          </w:p>
        </w:tc>
        <w:tc>
          <w:p w14:paraId="5845C614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电话</w:t>
            </w:r>
          </w:p>
        </w:tc>
        <w:tc>
          <w:p w14:paraId="225ABC2A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邮箱</w:t>
            </w:r>
          </w:p>
        </w:tc>
        <w:tc>
          <w:p w14:paraId="60434D77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地址</w:t>
            </w:r>
          </w:p>
        </w:tc>
      </w:tr>
      <w:tr w14:paraId="6C44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C7D8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</w:t>
            </w:r>
          </w:p>
        </w:tc>
        <w:tc>
          <w:p w14:paraId="677C22E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张三</w:t>
            </w:r>
          </w:p>
        </w:tc>
        <w:tc>
          <w:p w14:paraId="0888AFA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13800138001</w:t>
            </w:r>
          </w:p>
        </w:tc>
        <w:tc>
          <w:p w14:paraId="735455B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zhangsan@email.com</w:t>
            </w:r>
          </w:p>
        </w:tc>
        <w:tc>
          <w:p w14:paraId="700003E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北京市朝阳区</w:t>
            </w:r>
          </w:p>
        </w:tc>
      </w:tr>
      <w:tr w14:paraId="274AE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3ECE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2</w:t>
            </w:r>
          </w:p>
        </w:tc>
        <w:tc>
          <w:p w14:paraId="16593F7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李四</w:t>
            </w:r>
          </w:p>
        </w:tc>
        <w:tc>
          <w:p w14:paraId="6BCC63E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13800138002</w:t>
            </w:r>
          </w:p>
        </w:tc>
        <w:tc>
          <w:p w14:paraId="2F38313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lisi@email.com</w:t>
            </w:r>
          </w:p>
        </w:tc>
        <w:tc>
          <w:p w14:paraId="5D179CC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上海市浦东新区</w:t>
            </w:r>
          </w:p>
        </w:tc>
      </w:tr>
      <w:tr w14:paraId="7FD0C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FEF8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3</w:t>
            </w:r>
          </w:p>
        </w:tc>
        <w:tc>
          <w:p w14:paraId="161FE09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王五</w:t>
            </w:r>
          </w:p>
        </w:tc>
        <w:tc>
          <w:p w14:paraId="19CF0435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13800138003</w:t>
            </w:r>
          </w:p>
        </w:tc>
        <w:tc>
          <w:p w14:paraId="1954AB6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wangwu@email.com</w:t>
            </w:r>
          </w:p>
        </w:tc>
        <w:tc>
          <w:p w14:paraId="6F5D4EF0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广州市天河区</w:t>
            </w:r>
          </w:p>
        </w:tc>
      </w:tr>
      <w:tr w14:paraId="45D94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BD8F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4</w:t>
            </w:r>
          </w:p>
        </w:tc>
        <w:tc>
          <w:p w14:paraId="38B6985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赵六</w:t>
            </w:r>
          </w:p>
        </w:tc>
        <w:tc>
          <w:p w14:paraId="59D100B8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13800138004</w:t>
            </w:r>
          </w:p>
        </w:tc>
        <w:tc>
          <w:p w14:paraId="1873F651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zhaoliu@email.com</w:t>
            </w:r>
          </w:p>
        </w:tc>
        <w:tc>
          <w:p w14:paraId="7903BF06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深圳市南山区</w:t>
            </w:r>
          </w:p>
        </w:tc>
      </w:tr>
      <w:tr w14:paraId="4610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AD8AB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5</w:t>
            </w:r>
          </w:p>
        </w:tc>
        <w:tc>
          <w:p w14:paraId="20813B6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张伟</w:t>
            </w:r>
          </w:p>
        </w:tc>
        <w:tc>
          <w:p w14:paraId="2FBDDC9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13800138005</w:t>
            </w:r>
          </w:p>
        </w:tc>
        <w:tc>
          <w:p w14:paraId="58933A83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zhangwei@email.com</w:t>
            </w:r>
          </w:p>
        </w:tc>
        <w:tc>
          <w:p w14:paraId="6A8AE05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杭州市西湖区</w:t>
            </w:r>
          </w:p>
        </w:tc>
      </w:tr>
      <w:tr w14:paraId="120F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D63BD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6</w:t>
            </w:r>
          </w:p>
        </w:tc>
        <w:tc>
          <w:p w14:paraId="74F34A2F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张丽</w:t>
            </w:r>
          </w:p>
        </w:tc>
        <w:tc>
          <w:p w14:paraId="54FD1F0C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13800138006</w:t>
            </w:r>
          </w:p>
        </w:tc>
        <w:tc>
          <w:p w14:paraId="00CFA6F2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zhangli@email.com</w:t>
            </w:r>
          </w:p>
        </w:tc>
        <w:tc>
          <w:p w14:paraId="6FE69F7E">
            <w:pPr>
              <w:jc w:val="center"/>
              <w:rPr>
                <w:rStyle w:val="19"/>
                <w:b w:val="0"/>
                <w:i w:val="0"/>
                <w:strike w:val="0"/>
              </w:rPr>
            </w:pPr>
            <w:r>
              <w:rPr>
                <w:rStyle w:val="19"/>
                <w:b w:val="0"/>
                <w:i w:val="0"/>
                <w:strike w:val="0"/>
              </w:rPr>
              <w:t>成都市武侯区</w:t>
            </w:r>
          </w:p>
        </w:tc>
      </w:tr>
    </w:tbl>
    <w:p w14:paraId="752C09AC">
      <w:pPr>
        <w:pStyle w:val="3"/>
        <w:bidi w:val="0"/>
      </w:pPr>
      <w:bookmarkStart w:id="45" w:name="_GoBack"/>
      <w:bookmarkEnd w:id="45"/>
      <w:bookmarkStart w:id="43" w:name="_Toc17637"/>
      <w:r>
        <w:t>(五)参考资料</w:t>
      </w:r>
      <w:bookmarkEnd w:id="43"/>
    </w:p>
    <w:p w14:paraId="4D765155">
      <w:pPr>
        <w:numPr>
          <w:ilvl w:val="0"/>
          <w:numId w:val="10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书籍:</w:t>
      </w:r>
    </w:p>
    <w:p w14:paraId="6D284318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《数据结构(Java版)》- 严蔚敏</w:t>
      </w:r>
    </w:p>
    <w:p w14:paraId="0231014D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《算法导论》- Thomas H. Cormen</w:t>
      </w:r>
    </w:p>
    <w:p w14:paraId="08EB3267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《Java核心技术卷I》- Cay S. Horstmann</w:t>
      </w:r>
    </w:p>
    <w:p w14:paraId="2D88D114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《Effective Java》- Joshua Bloch</w:t>
      </w:r>
    </w:p>
    <w:p w14:paraId="6C3C1666">
      <w:pPr>
        <w:numPr>
          <w:ilvl w:val="0"/>
          <w:numId w:val="10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在线资源:</w:t>
      </w:r>
    </w:p>
    <w:p w14:paraId="546D2422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Java官方文档: </w:t>
      </w:r>
      <w:r>
        <w:fldChar w:fldCharType="begin"/>
      </w:r>
      <w:r>
        <w:instrText xml:space="preserve"> HYPERLINK "https://docs.oracle.com/javase/" </w:instrText>
      </w:r>
      <w:r>
        <w:fldChar w:fldCharType="separate"/>
      </w:r>
      <w:r>
        <w:rPr>
          <w:rStyle w:val="20"/>
          <w:b w:val="0"/>
          <w:i w:val="0"/>
          <w:strike w:val="0"/>
        </w:rPr>
        <w:t>https://docs.oracle.com/javase/</w:t>
      </w:r>
      <w:r>
        <w:rPr>
          <w:rStyle w:val="20"/>
          <w:b w:val="0"/>
          <w:i w:val="0"/>
          <w:strike w:val="0"/>
        </w:rPr>
        <w:fldChar w:fldCharType="end"/>
      </w:r>
    </w:p>
    <w:p w14:paraId="71EF87B7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AVL树可视化: </w:t>
      </w:r>
      <w:r>
        <w:fldChar w:fldCharType="begin"/>
      </w:r>
      <w:r>
        <w:instrText xml:space="preserve"> HYPERLINK "https://visualgo.net/" </w:instrText>
      </w:r>
      <w:r>
        <w:fldChar w:fldCharType="separate"/>
      </w:r>
      <w:r>
        <w:rPr>
          <w:rStyle w:val="20"/>
          <w:b w:val="0"/>
          <w:i w:val="0"/>
          <w:strike w:val="0"/>
        </w:rPr>
        <w:t>https://visualgo.net/</w:t>
      </w:r>
      <w:r>
        <w:rPr>
          <w:rStyle w:val="20"/>
          <w:b w:val="0"/>
          <w:i w:val="0"/>
          <w:strike w:val="0"/>
        </w:rPr>
        <w:fldChar w:fldCharType="end"/>
      </w:r>
    </w:p>
    <w:p w14:paraId="00A8B264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Stack Overflow: </w:t>
      </w:r>
      <w:r>
        <w:fldChar w:fldCharType="begin"/>
      </w:r>
      <w:r>
        <w:instrText xml:space="preserve"> HYPERLINK "https://stackoverflow.com/" </w:instrText>
      </w:r>
      <w:r>
        <w:fldChar w:fldCharType="separate"/>
      </w:r>
      <w:r>
        <w:rPr>
          <w:rStyle w:val="20"/>
          <w:b w:val="0"/>
          <w:i w:val="0"/>
          <w:strike w:val="0"/>
        </w:rPr>
        <w:t>https://stackoverflow.com/</w:t>
      </w:r>
      <w:r>
        <w:rPr>
          <w:rStyle w:val="20"/>
          <w:b w:val="0"/>
          <w:i w:val="0"/>
          <w:strike w:val="0"/>
        </w:rPr>
        <w:fldChar w:fldCharType="end"/>
      </w:r>
    </w:p>
    <w:p w14:paraId="7ABBF997">
      <w:pPr>
        <w:numPr>
          <w:ilvl w:val="0"/>
          <w:numId w:val="10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开发工具:</w:t>
      </w:r>
    </w:p>
    <w:p w14:paraId="142BADA5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IntelliJ IDEA: </w:t>
      </w:r>
      <w:r>
        <w:fldChar w:fldCharType="begin"/>
      </w:r>
      <w:r>
        <w:instrText xml:space="preserve"> HYPERLINK "https://www.jetbrains.com/idea/" </w:instrText>
      </w:r>
      <w:r>
        <w:fldChar w:fldCharType="separate"/>
      </w:r>
      <w:r>
        <w:rPr>
          <w:rStyle w:val="20"/>
          <w:b w:val="0"/>
          <w:i w:val="0"/>
          <w:strike w:val="0"/>
        </w:rPr>
        <w:t>https://www.jetbrains.com/idea/</w:t>
      </w:r>
      <w:r>
        <w:rPr>
          <w:rStyle w:val="20"/>
          <w:b w:val="0"/>
          <w:i w:val="0"/>
          <w:strike w:val="0"/>
        </w:rPr>
        <w:fldChar w:fldCharType="end"/>
      </w:r>
    </w:p>
    <w:p w14:paraId="34477404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 xml:space="preserve">Eclipse IDE: </w:t>
      </w:r>
      <w:r>
        <w:fldChar w:fldCharType="begin"/>
      </w:r>
      <w:r>
        <w:instrText xml:space="preserve"> HYPERLINK "https://www.eclipse.org/" </w:instrText>
      </w:r>
      <w:r>
        <w:fldChar w:fldCharType="separate"/>
      </w:r>
      <w:r>
        <w:rPr>
          <w:rStyle w:val="20"/>
          <w:b w:val="0"/>
          <w:i w:val="0"/>
          <w:strike w:val="0"/>
        </w:rPr>
        <w:t>https://www.eclipse.org/</w:t>
      </w:r>
      <w:r>
        <w:rPr>
          <w:rStyle w:val="20"/>
          <w:b w:val="0"/>
          <w:i w:val="0"/>
          <w:strike w:val="0"/>
        </w:rPr>
        <w:fldChar w:fldCharType="end"/>
      </w:r>
    </w:p>
    <w:p w14:paraId="0EE9E9F3">
      <w:pPr>
        <w:numPr>
          <w:ilvl w:val="0"/>
          <w:numId w:val="10"/>
        </w:num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代码规范:</w:t>
      </w:r>
    </w:p>
    <w:p w14:paraId="4166C4F0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Google Java Style Guide</w:t>
      </w:r>
    </w:p>
    <w:p w14:paraId="5BDA427F">
      <w:pPr>
        <w:numPr>
          <w:ilvl w:val="1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Alibaba Java Coding Guidelines</w:t>
      </w:r>
    </w:p>
    <w:p w14:paraId="37E27F2E">
      <w:pPr>
        <w:rPr>
          <w:rStyle w:val="19"/>
          <w:b w:val="0"/>
          <w:i w:val="0"/>
          <w:strike w:val="0"/>
        </w:rPr>
      </w:pPr>
      <w:r>
        <w:pict>
          <v:rect id="_x0000_i1035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C586D">
      <w:pPr>
        <w:pStyle w:val="2"/>
        <w:bidi w:val="0"/>
      </w:pPr>
      <w:bookmarkStart w:id="44" w:name="_Toc10174"/>
      <w:r>
        <w:t>课程设计总结</w:t>
      </w:r>
      <w:bookmarkEnd w:id="44"/>
    </w:p>
    <w:p w14:paraId="527F9E8C">
      <w:p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本课程设计通过实现</w:t>
      </w:r>
      <w:r>
        <w:rPr>
          <w:rStyle w:val="19"/>
          <w:b/>
          <w:i w:val="0"/>
          <w:strike w:val="0"/>
        </w:rPr>
        <w:t>基于AVL树的通讯录管理系统</w:t>
      </w:r>
      <w:r>
        <w:rPr>
          <w:rStyle w:val="19"/>
          <w:b w:val="0"/>
          <w:i w:val="0"/>
          <w:strike w:val="0"/>
        </w:rPr>
        <w:t>,全面掌握了平衡二叉搜索树的核心原理和实现技术,提升了Java编程能力和系统设计能力。项目采用</w:t>
      </w:r>
      <w:r>
        <w:rPr>
          <w:rStyle w:val="19"/>
          <w:b/>
          <w:i w:val="0"/>
          <w:strike w:val="0"/>
        </w:rPr>
        <w:t>分层架构设计</w:t>
      </w:r>
      <w:r>
        <w:rPr>
          <w:rStyle w:val="19"/>
          <w:b w:val="0"/>
          <w:i w:val="0"/>
          <w:strike w:val="0"/>
        </w:rPr>
        <w:t>,代码结构清晰,功能完整,具有良好的可维护性和扩展性。</w:t>
      </w:r>
    </w:p>
    <w:p w14:paraId="7158B9C2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项目特色:</w:t>
      </w:r>
    </w:p>
    <w:p w14:paraId="00C48899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✅ 完整的AVL树实现,包含四种旋转调整</w:t>
      </w:r>
    </w:p>
    <w:p w14:paraId="64AA4003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✅ 创新的同名处理方案,使用链表存储</w:t>
      </w:r>
    </w:p>
    <w:p w14:paraId="66472E42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✅ 高效的查询算法,支持精确和模糊查询</w:t>
      </w:r>
    </w:p>
    <w:p w14:paraId="704133E6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✅ 现代化的GUI界面,用户体验优秀</w:t>
      </w:r>
    </w:p>
    <w:p w14:paraId="136C2192">
      <w:pPr>
        <w:numPr>
          <w:ilvl w:val="0"/>
          <w:numId w:val="5"/>
        </w:numPr>
        <w:rPr>
          <w:rStyle w:val="19"/>
          <w:b w:val="0"/>
          <w:i w:val="0"/>
          <w:strike w:val="0"/>
        </w:rPr>
      </w:pPr>
      <w:r>
        <w:rPr>
          <w:rStyle w:val="19"/>
          <w:b w:val="0"/>
          <w:i w:val="0"/>
          <w:strike w:val="0"/>
        </w:rPr>
        <w:t>✅ 完善的测试用例,保证代码质量</w:t>
      </w:r>
    </w:p>
    <w:p w14:paraId="57FD1168">
      <w:pPr>
        <w:rPr>
          <w:rStyle w:val="19"/>
          <w:rFonts w:hint="default" w:eastAsiaTheme="minorEastAsia"/>
          <w:b w:val="0"/>
          <w:i w:val="0"/>
          <w:strike w:val="0"/>
          <w:lang w:val="en-US" w:eastAsia="zh-CN"/>
        </w:rPr>
      </w:pPr>
      <w:r>
        <w:rPr>
          <w:rStyle w:val="19"/>
          <w:b/>
          <w:i w:val="0"/>
          <w:strike w:val="0"/>
        </w:rPr>
        <w:t>技术栈:</w:t>
      </w:r>
      <w:r>
        <w:rPr>
          <w:rStyle w:val="19"/>
          <w:b w:val="0"/>
          <w:i w:val="0"/>
          <w:strike w:val="0"/>
        </w:rPr>
        <w:t xml:space="preserve"> Java + Swing + AVL树 + 面向对象设计</w:t>
      </w:r>
      <w:r>
        <w:rPr>
          <w:rStyle w:val="19"/>
          <w:rFonts w:hint="eastAsia"/>
          <w:b w:val="0"/>
          <w:i w:val="0"/>
          <w:strike w:val="0"/>
          <w:lang w:val="en-US" w:eastAsia="zh-CN"/>
        </w:rPr>
        <w:t>+算法与数据结构</w:t>
      </w:r>
    </w:p>
    <w:p w14:paraId="5137D7FC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开发周期:</w:t>
      </w:r>
      <w:r>
        <w:rPr>
          <w:rStyle w:val="19"/>
          <w:b w:val="0"/>
          <w:i w:val="0"/>
          <w:strike w:val="0"/>
        </w:rPr>
        <w:t xml:space="preserve"> 2025年</w:t>
      </w:r>
    </w:p>
    <w:p w14:paraId="0243C767">
      <w:pPr>
        <w:rPr>
          <w:rStyle w:val="19"/>
          <w:b w:val="0"/>
          <w:i w:val="0"/>
          <w:strike w:val="0"/>
        </w:rPr>
      </w:pPr>
      <w:r>
        <w:rPr>
          <w:rStyle w:val="19"/>
          <w:b/>
          <w:i w:val="0"/>
          <w:strike w:val="0"/>
        </w:rPr>
        <w:t>代码规模:</w:t>
      </w:r>
      <w:r>
        <w:rPr>
          <w:rStyle w:val="19"/>
          <w:b w:val="0"/>
          <w:i w:val="0"/>
          <w:strike w:val="0"/>
        </w:rPr>
        <w:t xml:space="preserve"> 约2000行Java代码</w:t>
      </w:r>
    </w:p>
    <w:p w14:paraId="6B5EA491">
      <w:pPr>
        <w:rPr>
          <w:rStyle w:val="19"/>
          <w:b w:val="0"/>
          <w:i w:val="0"/>
          <w:strike w:val="0"/>
        </w:rPr>
      </w:pPr>
      <w:r>
        <w:pict>
          <v:rect id="_x0000_i1036" o:spt="1" style="height:1.5pt;width:470.3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EFF5A">
      <w:pPr>
        <w:rPr>
          <w:rFonts w:hint="eastAsia" w:ascii="黑体" w:hAnsi="黑体" w:eastAsia="黑体" w:cs="黑体"/>
        </w:rPr>
      </w:pPr>
      <w:r>
        <w:rPr>
          <w:rStyle w:val="19"/>
          <w:b w:val="0"/>
          <w:i/>
          <w:strike w:val="0"/>
        </w:rPr>
        <w:t>报告完成时间: 2025年</w:t>
      </w:r>
      <w:r>
        <w:rPr>
          <w:rStyle w:val="19"/>
          <w:rFonts w:hint="eastAsia"/>
          <w:b w:val="0"/>
          <w:i/>
          <w:strike w:val="0"/>
          <w:lang w:val="en-US" w:eastAsia="zh-CN"/>
        </w:rPr>
        <w:t>1</w:t>
      </w:r>
      <w:r>
        <w:rPr>
          <w:rStyle w:val="19"/>
          <w:b w:val="0"/>
          <w:i/>
          <w:strike w:val="0"/>
        </w:rPr>
        <w:t>月</w:t>
      </w:r>
    </w:p>
    <w:sectPr>
      <w:headerReference r:id="rId7" w:type="default"/>
      <w:footerReference r:id="rId8" w:type="default"/>
      <w:pgSz w:w="11906" w:h="16838"/>
      <w:pgMar w:top="1440" w:right="1797" w:bottom="1440" w:left="1797" w:header="851" w:footer="39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88D3">
    <w:pPr>
      <w:pStyle w:val="12"/>
      <w:rPr>
        <w:rFonts w:hint="eastAsia"/>
      </w:rPr>
    </w:pPr>
  </w:p>
  <w:p w14:paraId="74AD0727">
    <w:pPr>
      <w:pStyle w:val="1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299714"/>
      <w:docPartObj>
        <w:docPartGallery w:val="AutoText"/>
      </w:docPartObj>
    </w:sdtPr>
    <w:sdtContent>
      <w:p w14:paraId="6B2411B7">
        <w:pPr>
          <w:pStyle w:val="1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1C88D65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18741">
    <w:pPr>
      <w:pStyle w:val="12"/>
      <w:jc w:val="center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第</w:t>
    </w:r>
    <w:sdt>
      <w:sdtPr>
        <w:rPr>
          <w:sz w:val="21"/>
          <w:szCs w:val="21"/>
        </w:rPr>
        <w:id w:val="-89474016"/>
        <w:docPartObj>
          <w:docPartGallery w:val="AutoText"/>
        </w:docPartObj>
      </w:sdtPr>
      <w:sdtEndPr>
        <w:rPr>
          <w:sz w:val="21"/>
          <w:szCs w:val="21"/>
        </w:rPr>
      </w:sdtEndPr>
      <w:sdtContent>
        <w:sdt>
          <w:sdtPr>
            <w:rPr>
              <w:sz w:val="21"/>
              <w:szCs w:val="21"/>
            </w:rPr>
            <w:id w:val="-1705238520"/>
            <w:docPartObj>
              <w:docPartGallery w:val="AutoText"/>
            </w:docPartObj>
          </w:sdtPr>
          <w:sdtEndPr>
            <w:rPr>
              <w:sz w:val="21"/>
              <w:szCs w:val="21"/>
            </w:rPr>
          </w:sdtEndPr>
          <w:sdtContent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  <w:lang w:val="zh-CN"/>
              </w:rPr>
              <w:t>2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zh-CN"/>
              </w:rPr>
              <w:t>页 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begin"/>
            </w:r>
            <w:r>
              <w:rPr>
                <w:rFonts w:hint="eastAsia"/>
                <w:sz w:val="21"/>
                <w:szCs w:val="21"/>
                <w:lang w:val="zh-CN"/>
              </w:rPr>
              <w:instrText xml:space="preserve"> </w:instrText>
            </w:r>
            <w:r>
              <w:rPr>
                <w:sz w:val="21"/>
                <w:szCs w:val="21"/>
                <w:lang w:val="zh-CN"/>
              </w:rPr>
              <w:instrText xml:space="preserve">SECTIONPAGES   \* MERGEFORMAT</w:instrText>
            </w:r>
            <w:r>
              <w:rPr>
                <w:rFonts w:hint="eastAsia"/>
                <w:sz w:val="21"/>
                <w:szCs w:val="21"/>
                <w:lang w:val="zh-CN"/>
              </w:rPr>
              <w:instrText xml:space="preserve"> </w:instrTex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separate"/>
            </w:r>
            <w:r>
              <w:rPr>
                <w:rFonts w:hint="eastAsia"/>
                <w:sz w:val="21"/>
                <w:szCs w:val="21"/>
                <w:lang w:val="zh-CN"/>
              </w:rPr>
              <w:t>33</w:t>
            </w:r>
            <w:r>
              <w:rPr>
                <w:rFonts w:hint="eastAsia"/>
                <w:sz w:val="21"/>
                <w:szCs w:val="21"/>
                <w:lang w:val="zh-CN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 xml:space="preserve"> 页</w:t>
            </w:r>
          </w:sdtContent>
        </w:sdt>
      </w:sdtContent>
    </w:sdt>
  </w:p>
  <w:p w14:paraId="3DFEBABB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37414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C0BB1"/>
    <w:multiLevelType w:val="multilevel"/>
    <w:tmpl w:val="B09C0B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D3F5C2C8"/>
    <w:multiLevelType w:val="singleLevel"/>
    <w:tmpl w:val="D3F5C2C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ourier New" w:hAnsi="Courier New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06"/>
    <w:multiLevelType w:val="multilevel"/>
    <w:tmpl w:val="00000006"/>
    <w:lvl w:ilvl="0" w:tentative="0">
      <w:start w:val="1"/>
      <w:numFmt w:val="bullet"/>
      <w:lvlText w:val=" "/>
      <w:lvlJc w:val="left"/>
      <w:pPr>
        <w:tabs>
          <w:tab w:val="left" w:pos="720"/>
        </w:tabs>
        <w:ind w:left="720" w:hanging="360"/>
      </w:pPr>
      <w:rPr>
        <w:rFonts w:ascii="Courier New" w:hAnsi="Courier New"/>
      </w:rPr>
    </w:lvl>
    <w:lvl w:ilvl="1" w:tentative="0">
      <w:start w:val="1"/>
      <w:numFmt w:val="bullet"/>
      <w:lvlText w:val=" 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 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 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 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 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 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 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 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41447EF9"/>
    <w:multiLevelType w:val="multilevel"/>
    <w:tmpl w:val="41447E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845"/>
    <w:rsid w:val="00067B6A"/>
    <w:rsid w:val="000D023B"/>
    <w:rsid w:val="000E7DEF"/>
    <w:rsid w:val="000F15CD"/>
    <w:rsid w:val="00116BDD"/>
    <w:rsid w:val="00116DE4"/>
    <w:rsid w:val="001D08FC"/>
    <w:rsid w:val="001D74D3"/>
    <w:rsid w:val="0021294D"/>
    <w:rsid w:val="00224889"/>
    <w:rsid w:val="00265E1F"/>
    <w:rsid w:val="00285C2B"/>
    <w:rsid w:val="002B03F6"/>
    <w:rsid w:val="0031343D"/>
    <w:rsid w:val="003247EF"/>
    <w:rsid w:val="0033046C"/>
    <w:rsid w:val="0035315C"/>
    <w:rsid w:val="00366589"/>
    <w:rsid w:val="003729C5"/>
    <w:rsid w:val="003D1CD5"/>
    <w:rsid w:val="00423A3A"/>
    <w:rsid w:val="004C551C"/>
    <w:rsid w:val="004D2934"/>
    <w:rsid w:val="00586C21"/>
    <w:rsid w:val="00587C36"/>
    <w:rsid w:val="005C0BB3"/>
    <w:rsid w:val="006532E3"/>
    <w:rsid w:val="006773F4"/>
    <w:rsid w:val="006B5A94"/>
    <w:rsid w:val="007830BC"/>
    <w:rsid w:val="00783F4F"/>
    <w:rsid w:val="007A1EEE"/>
    <w:rsid w:val="00820B8D"/>
    <w:rsid w:val="008A2E83"/>
    <w:rsid w:val="008F4D93"/>
    <w:rsid w:val="008F71BD"/>
    <w:rsid w:val="00955FE4"/>
    <w:rsid w:val="00992CFB"/>
    <w:rsid w:val="00A05B4A"/>
    <w:rsid w:val="00A0646B"/>
    <w:rsid w:val="00A2690B"/>
    <w:rsid w:val="00AC2DD7"/>
    <w:rsid w:val="00B3652E"/>
    <w:rsid w:val="00B951A4"/>
    <w:rsid w:val="00C1698C"/>
    <w:rsid w:val="00C70641"/>
    <w:rsid w:val="00CC1A96"/>
    <w:rsid w:val="00CF5845"/>
    <w:rsid w:val="00D16118"/>
    <w:rsid w:val="00D34985"/>
    <w:rsid w:val="00DD00AB"/>
    <w:rsid w:val="00E01208"/>
    <w:rsid w:val="00E7487D"/>
    <w:rsid w:val="00E906B3"/>
    <w:rsid w:val="00EB7960"/>
    <w:rsid w:val="00F4214B"/>
    <w:rsid w:val="00F6186C"/>
    <w:rsid w:val="00FC57FD"/>
    <w:rsid w:val="00FF615F"/>
    <w:rsid w:val="099905D2"/>
    <w:rsid w:val="0AC64592"/>
    <w:rsid w:val="4FBC18A2"/>
    <w:rsid w:val="6291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b/>
      <w:color w:val="104862" w:themeColor="accent1" w:themeShade="BF"/>
      <w:sz w:val="28"/>
      <w:szCs w:val="48"/>
    </w:rPr>
  </w:style>
  <w:style w:type="paragraph" w:styleId="3">
    <w:name w:val="heading 2"/>
    <w:basedOn w:val="1"/>
    <w:next w:val="1"/>
    <w:link w:val="22"/>
    <w:autoRedefine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104862" w:themeColor="accent1" w:themeShade="BF"/>
      <w:sz w:val="24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</w:style>
  <w:style w:type="paragraph" w:styleId="15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17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0">
    <w:name w:val="Hyperlink"/>
    <w:basedOn w:val="1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 w:eastAsiaTheme="majorEastAsia" w:cstheme="majorBidi"/>
      <w:b/>
      <w:color w:val="104862" w:themeColor="accent1" w:themeShade="BF"/>
      <w:sz w:val="28"/>
      <w:szCs w:val="48"/>
    </w:rPr>
  </w:style>
  <w:style w:type="character" w:customStyle="1" w:styleId="22">
    <w:name w:val="标题 2 字符"/>
    <w:basedOn w:val="19"/>
    <w:link w:val="3"/>
    <w:uiPriority w:val="9"/>
    <w:rPr>
      <w:rFonts w:asciiTheme="majorHAnsi" w:hAnsiTheme="majorHAnsi" w:eastAsiaTheme="majorEastAsia" w:cstheme="majorBidi"/>
      <w:b/>
      <w:color w:val="104862" w:themeColor="accent1" w:themeShade="BF"/>
      <w:sz w:val="24"/>
      <w:szCs w:val="40"/>
    </w:rPr>
  </w:style>
  <w:style w:type="character" w:customStyle="1" w:styleId="23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b w:val="0"/>
      <w:kern w:val="0"/>
      <w:sz w:val="32"/>
      <w:szCs w:val="32"/>
      <w14:ligatures w14:val="none"/>
    </w:rPr>
  </w:style>
  <w:style w:type="character" w:customStyle="1" w:styleId="40">
    <w:name w:val="页眉 字符"/>
    <w:basedOn w:val="19"/>
    <w:link w:val="13"/>
    <w:uiPriority w:val="99"/>
    <w:rPr>
      <w:sz w:val="18"/>
      <w:szCs w:val="18"/>
    </w:rPr>
  </w:style>
  <w:style w:type="character" w:customStyle="1" w:styleId="41">
    <w:name w:val="页脚 字符"/>
    <w:basedOn w:val="19"/>
    <w:link w:val="12"/>
    <w:uiPriority w:val="99"/>
    <w:rPr>
      <w:sz w:val="18"/>
      <w:szCs w:val="18"/>
    </w:rPr>
  </w:style>
  <w:style w:type="character" w:customStyle="1" w:styleId="42">
    <w:name w:val="InlineCode"/>
    <w:qFormat/>
    <w:uiPriority w:val="0"/>
    <w:rPr>
      <w:rFonts w:ascii="Consolas" w:hAnsi="Consolas" w:eastAsia="Consolas" w:cs="Consolas"/>
      <w:color w:val="C7254E"/>
      <w:sz w:val="20"/>
      <w:szCs w:val="20"/>
      <w:highlight w:val="white"/>
    </w:rPr>
  </w:style>
  <w:style w:type="paragraph" w:customStyle="1" w:styleId="43">
    <w:name w:val="FencedCode.java"/>
    <w:qFormat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  <w:style w:type="paragraph" w:customStyle="1" w:styleId="44">
    <w:name w:val="FencedCode"/>
    <w:qFormat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  <w:style w:type="paragraph" w:customStyle="1" w:styleId="45">
    <w:name w:val="FencedCode.bash"/>
    <w:qFormat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DA8CE-D0A8-451A-A7FF-1624779360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2394</Words>
  <Characters>13647</Characters>
  <Lines>113</Lines>
  <Paragraphs>32</Paragraphs>
  <TotalTime>14</TotalTime>
  <ScaleCrop>false</ScaleCrop>
  <LinksUpToDate>false</LinksUpToDate>
  <CharactersWithSpaces>16009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2025-12-22T16:09:00Z</dcterms:created>
  <dc:creator>jm ren</dc:creator>
  <cp:lastModifiedBy>夢m</cp:lastModifiedBy>
  <dcterms:modified xsi:type="dcterms:W3CDTF">2025-12-29T09:08:22Z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C0BA62B481D847A984AC269A9703F128_12</vt:lpwstr>
  </property>
</Properties>
</file>